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AA0F" w14:textId="0D5ACCC3" w:rsidR="00C06666" w:rsidRDefault="00FF7E8F" w:rsidP="00C06666">
      <w:pPr>
        <w:pStyle w:val="Cmsor1"/>
        <w:pageBreakBefore/>
        <w:numPr>
          <w:ilvl w:val="0"/>
          <w:numId w:val="0"/>
        </w:numPr>
      </w:pPr>
      <w:r>
        <w:rPr>
          <w:color w:val="000000"/>
        </w:rPr>
        <w:t>9</w:t>
      </w:r>
      <w:r w:rsidR="006815E6">
        <w:rPr>
          <w:color w:val="000000"/>
        </w:rPr>
        <w:t xml:space="preserve">. </w:t>
      </w:r>
      <w:r>
        <w:rPr>
          <w:color w:val="000000"/>
        </w:rPr>
        <w:t>Irodalmi Nobel-díjaso</w:t>
      </w:r>
      <w:r w:rsidR="006C6D5F">
        <w:rPr>
          <w:color w:val="000000"/>
        </w:rPr>
        <w:t>k</w:t>
      </w:r>
    </w:p>
    <w:p w14:paraId="2006CE67" w14:textId="77777777" w:rsidR="00413D57" w:rsidRDefault="00413D57" w:rsidP="00400F39">
      <w:pPr>
        <w:pStyle w:val="Cmsor2"/>
      </w:pPr>
      <w:r>
        <w:t>A. Előkészületek</w:t>
      </w:r>
    </w:p>
    <w:p w14:paraId="40290DCD" w14:textId="61AAD469" w:rsidR="00413D57" w:rsidRDefault="005C7F22" w:rsidP="00413D57">
      <w:pPr>
        <w:pStyle w:val="Szvegtrzs"/>
      </w:pPr>
      <w:r>
        <w:t xml:space="preserve">Importáljuk </w:t>
      </w:r>
      <w:r w:rsidR="00FF7E8F">
        <w:t>a</w:t>
      </w:r>
      <w:r w:rsidR="006C6D5F">
        <w:t>z</w:t>
      </w:r>
      <w:r w:rsidR="005762CB">
        <w:t xml:space="preserve"> adatbázist a </w:t>
      </w:r>
      <w:r w:rsidR="00FF7E8F">
        <w:rPr>
          <w:i/>
        </w:rPr>
        <w:t>nobel</w:t>
      </w:r>
      <w:r w:rsidR="005762CB" w:rsidRPr="00D41652">
        <w:rPr>
          <w:i/>
        </w:rPr>
        <w:t>.sql</w:t>
      </w:r>
      <w:r w:rsidR="005762CB">
        <w:t xml:space="preserve"> fájlból!</w:t>
      </w:r>
      <w:r w:rsidR="00FF7E8F">
        <w:t xml:space="preserve"> </w:t>
      </w:r>
    </w:p>
    <w:p w14:paraId="020336C9" w14:textId="77777777" w:rsidR="00EB0219" w:rsidRDefault="00EB0219" w:rsidP="00413D57">
      <w:pPr>
        <w:pStyle w:val="Szvegtrzs"/>
      </w:pPr>
      <w:r>
        <w:t>Nézzük meg az adatbázisban lévő táblák tartalmát!</w:t>
      </w:r>
      <w:r w:rsidR="00FF7E8F">
        <w:t xml:space="preserve"> Az </w:t>
      </w:r>
      <w:r w:rsidR="00FF7E8F" w:rsidRPr="008A3C13">
        <w:rPr>
          <w:i/>
        </w:rPr>
        <w:t>iro</w:t>
      </w:r>
      <w:r w:rsidR="00FF7E8F">
        <w:t xml:space="preserve"> táblában az irodalmi Nobel-díjat kapott írók adatai szerepelnek (azonosító,</w:t>
      </w:r>
      <w:r w:rsidR="009E3F0A">
        <w:t xml:space="preserve"> díjazás</w:t>
      </w:r>
      <w:r w:rsidR="00FF7E8F">
        <w:t xml:space="preserve"> év</w:t>
      </w:r>
      <w:r w:rsidR="009E3F0A">
        <w:t>e</w:t>
      </w:r>
      <w:r w:rsidR="00FF7E8F">
        <w:t xml:space="preserve">, név, születési hely azonosítója), a </w:t>
      </w:r>
      <w:r w:rsidR="00FF7E8F" w:rsidRPr="008A3C13">
        <w:rPr>
          <w:i/>
        </w:rPr>
        <w:t>fold</w:t>
      </w:r>
      <w:r w:rsidR="00FF7E8F">
        <w:t xml:space="preserve"> táblában pedig a születési helyek adatai (azonosító, ország, földrész).</w:t>
      </w:r>
    </w:p>
    <w:p w14:paraId="5059712B" w14:textId="77777777" w:rsidR="008A3C13" w:rsidRDefault="008A3C13" w:rsidP="00413D57">
      <w:pPr>
        <w:pStyle w:val="Szvegtrzs"/>
      </w:pPr>
      <w:r>
        <w:t>A táblák közötti kapcsolatot az alábbi ábra szemlélteti:</w:t>
      </w:r>
    </w:p>
    <w:p w14:paraId="125768A6" w14:textId="77777777" w:rsidR="008A3C13" w:rsidRDefault="00EC2550" w:rsidP="00413D57">
      <w:pPr>
        <w:pStyle w:val="Szvegtrzs"/>
      </w:pPr>
      <w:r w:rsidRPr="005536FC">
        <w:rPr>
          <w:noProof/>
          <w:lang w:eastAsia="hu-HU" w:bidi="ar-SA"/>
        </w:rPr>
        <w:drawing>
          <wp:inline distT="0" distB="0" distL="0" distR="0" wp14:anchorId="4C230279" wp14:editId="7622C3A8">
            <wp:extent cx="2171700" cy="971550"/>
            <wp:effectExtent l="0" t="0" r="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739C" w14:textId="77777777" w:rsidR="00E80EE7" w:rsidRDefault="00E80EE7" w:rsidP="00413D57">
      <w:pPr>
        <w:pStyle w:val="Szvegtrzs"/>
      </w:pPr>
      <w:r>
        <w:t>A következő feladatokat először önállóan próbáld megoldani, csak ezután nézd meg a megoldásokat!</w:t>
      </w:r>
    </w:p>
    <w:p w14:paraId="159DF035" w14:textId="77777777" w:rsidR="00B71008" w:rsidRDefault="00B71008" w:rsidP="00B71008">
      <w:pPr>
        <w:pStyle w:val="Cmsor2"/>
      </w:pPr>
      <w:r>
        <w:t>B. Hatvanas évek</w:t>
      </w:r>
    </w:p>
    <w:p w14:paraId="6714CE22" w14:textId="77777777" w:rsidR="00B71008" w:rsidRDefault="00B71008" w:rsidP="00B71008">
      <w:pPr>
        <w:pStyle w:val="Szvegtrzs"/>
      </w:pPr>
      <w:r>
        <w:t xml:space="preserve">Listáztassuk ki évszám szerint növekvően az 1960 és 1970 között Nobel-díjat nyert írók neveit és a díjak elnyerésének éveit! A vizsgált időszakba a határok is beletartoznak. Mentsük az SQL parancsot </w:t>
      </w:r>
      <w:r w:rsidRPr="008A3C13">
        <w:rPr>
          <w:i/>
        </w:rPr>
        <w:t>hatvanas.sql</w:t>
      </w:r>
      <w:r>
        <w:t xml:space="preserve"> néven!</w:t>
      </w:r>
    </w:p>
    <w:p w14:paraId="17ACE969" w14:textId="77777777" w:rsidR="005B1E09" w:rsidRDefault="005B1E09" w:rsidP="005B1E09">
      <w:pPr>
        <w:pStyle w:val="Cmsor2"/>
      </w:pPr>
      <w:r>
        <w:t>C. Franciák</w:t>
      </w:r>
    </w:p>
    <w:p w14:paraId="5F832FE4" w14:textId="77777777" w:rsidR="005B1E09" w:rsidRDefault="005B1E09" w:rsidP="005B1E09">
      <w:pPr>
        <w:pStyle w:val="Szvegtrzs"/>
      </w:pPr>
      <w:r>
        <w:t xml:space="preserve">Írassuk ki Franciaország Nobel-díjas íróit! Mentsük az SQL parancsot </w:t>
      </w:r>
      <w:r>
        <w:rPr>
          <w:i/>
        </w:rPr>
        <w:t>franciák</w:t>
      </w:r>
      <w:r w:rsidRPr="008A3C13">
        <w:rPr>
          <w:i/>
        </w:rPr>
        <w:t>.sql</w:t>
      </w:r>
      <w:r>
        <w:t xml:space="preserve"> néven!</w:t>
      </w:r>
    </w:p>
    <w:p w14:paraId="3F67E483" w14:textId="77777777" w:rsidR="00DF3B03" w:rsidRDefault="00DF3B03" w:rsidP="00DF3B03">
      <w:pPr>
        <w:pStyle w:val="Cmsor2"/>
      </w:pPr>
      <w:r>
        <w:t>D. Megosztva</w:t>
      </w:r>
    </w:p>
    <w:p w14:paraId="0FB657D3" w14:textId="77777777" w:rsidR="00DF3B03" w:rsidRDefault="00DF3B03" w:rsidP="00DF3B03">
      <w:pPr>
        <w:pStyle w:val="Szvegtrzs"/>
      </w:pPr>
      <w:r>
        <w:t>Adjuk meg azokat az éveket (mindegyiket egyszer), amikor többen, azaz megosztva kapták a díjat! Csak az évszámokat és az adott évben díjazottak számát jelenítsük meg, más mező ne jelenjen meg a lekérdezésben! (megosztva.sql)</w:t>
      </w:r>
    </w:p>
    <w:p w14:paraId="23D7CF76" w14:textId="77777777" w:rsidR="00DF3B03" w:rsidRDefault="00DF3B03" w:rsidP="00DF3B03">
      <w:pPr>
        <w:pStyle w:val="Cmsor2"/>
      </w:pPr>
      <w:r>
        <w:t>E. Kontinensek</w:t>
      </w:r>
    </w:p>
    <w:p w14:paraId="293EA2D5" w14:textId="77777777" w:rsidR="00DF3B03" w:rsidRDefault="00DF3B03" w:rsidP="00DF3B03">
      <w:pPr>
        <w:pStyle w:val="Szvegtrzs"/>
      </w:pPr>
      <w:r>
        <w:t>Határozzuk meg kontinensenként a díjazottak számát csökkenő sorrendben! (kontinens.sql)</w:t>
      </w:r>
    </w:p>
    <w:p w14:paraId="12434AD2" w14:textId="77777777" w:rsidR="000E5097" w:rsidRDefault="00DC19E5" w:rsidP="000E5097">
      <w:pPr>
        <w:pStyle w:val="Cmsor2"/>
      </w:pPr>
      <w:r>
        <w:t>F</w:t>
      </w:r>
      <w:r w:rsidR="000E5097">
        <w:t>. Pablo Neruda</w:t>
      </w:r>
    </w:p>
    <w:p w14:paraId="3A9A11F6" w14:textId="77777777" w:rsidR="000E5097" w:rsidRDefault="000E5097" w:rsidP="000E5097">
      <w:pPr>
        <w:pStyle w:val="Szvegtrzs"/>
      </w:pPr>
      <w:r>
        <w:t>Határozza meg azokat a díjazottakat, akik Pablo Neruda költővel azonos kontinensen születtek! Az eredményben a költő neve is szerepelhet. (pablo.sql)</w:t>
      </w:r>
    </w:p>
    <w:p w14:paraId="536BA909" w14:textId="77777777" w:rsidR="00D42BE6" w:rsidRDefault="00D42BE6" w:rsidP="00D42BE6">
      <w:pPr>
        <w:pStyle w:val="Cmsor2"/>
      </w:pPr>
      <w:r>
        <w:t>G. Dánia</w:t>
      </w:r>
    </w:p>
    <w:p w14:paraId="64409E2D" w14:textId="77777777" w:rsidR="00D42BE6" w:rsidRDefault="00D42BE6" w:rsidP="00D42BE6">
      <w:pPr>
        <w:pStyle w:val="Szvegtrzs"/>
      </w:pPr>
      <w:r>
        <w:t>Adjon választ lekérdezéssel arra a kérdésre, hogy mely országok írói kaptak több Nobel-díjat Dániánál! A válaszban az országok neve és a díjak száma szerepeljen</w:t>
      </w:r>
      <w:r w:rsidR="001D2A63">
        <w:t>, a díjak száma szerint csökkenő sorrendben</w:t>
      </w:r>
      <w:r>
        <w:t>! (</w:t>
      </w:r>
      <w:r w:rsidR="008B5C04">
        <w:t>Dánia</w:t>
      </w:r>
      <w:r>
        <w:t>.sql)</w:t>
      </w:r>
    </w:p>
    <w:p w14:paraId="32C61B22" w14:textId="77777777" w:rsidR="0023307E" w:rsidRDefault="0023307E" w:rsidP="00D42BE6">
      <w:pPr>
        <w:pStyle w:val="Szvegtrzs"/>
      </w:pPr>
    </w:p>
    <w:sectPr w:rsidR="0023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4072">
    <w:abstractNumId w:val="0"/>
  </w:num>
  <w:num w:numId="2" w16cid:durableId="12919336">
    <w:abstractNumId w:val="2"/>
  </w:num>
  <w:num w:numId="3" w16cid:durableId="1427579810">
    <w:abstractNumId w:val="3"/>
  </w:num>
  <w:num w:numId="4" w16cid:durableId="175730209">
    <w:abstractNumId w:val="6"/>
  </w:num>
  <w:num w:numId="5" w16cid:durableId="973877215">
    <w:abstractNumId w:val="4"/>
  </w:num>
  <w:num w:numId="6" w16cid:durableId="658459213">
    <w:abstractNumId w:val="1"/>
  </w:num>
  <w:num w:numId="7" w16cid:durableId="1233616384">
    <w:abstractNumId w:val="18"/>
  </w:num>
  <w:num w:numId="8" w16cid:durableId="1757482025">
    <w:abstractNumId w:val="12"/>
  </w:num>
  <w:num w:numId="9" w16cid:durableId="29692221">
    <w:abstractNumId w:val="22"/>
  </w:num>
  <w:num w:numId="10" w16cid:durableId="1084643674">
    <w:abstractNumId w:val="24"/>
  </w:num>
  <w:num w:numId="11" w16cid:durableId="1005674248">
    <w:abstractNumId w:val="5"/>
  </w:num>
  <w:num w:numId="12" w16cid:durableId="1849052423">
    <w:abstractNumId w:val="26"/>
  </w:num>
  <w:num w:numId="13" w16cid:durableId="644746577">
    <w:abstractNumId w:val="14"/>
  </w:num>
  <w:num w:numId="14" w16cid:durableId="923227173">
    <w:abstractNumId w:val="8"/>
  </w:num>
  <w:num w:numId="15" w16cid:durableId="15624951">
    <w:abstractNumId w:val="19"/>
  </w:num>
  <w:num w:numId="16" w16cid:durableId="1498421052">
    <w:abstractNumId w:val="16"/>
  </w:num>
  <w:num w:numId="17" w16cid:durableId="1441756892">
    <w:abstractNumId w:val="15"/>
  </w:num>
  <w:num w:numId="18" w16cid:durableId="836573407">
    <w:abstractNumId w:val="10"/>
  </w:num>
  <w:num w:numId="19" w16cid:durableId="1058674322">
    <w:abstractNumId w:val="9"/>
  </w:num>
  <w:num w:numId="20" w16cid:durableId="950359015">
    <w:abstractNumId w:val="11"/>
  </w:num>
  <w:num w:numId="21" w16cid:durableId="1319309140">
    <w:abstractNumId w:val="23"/>
  </w:num>
  <w:num w:numId="22" w16cid:durableId="135418576">
    <w:abstractNumId w:val="7"/>
  </w:num>
  <w:num w:numId="23" w16cid:durableId="736048786">
    <w:abstractNumId w:val="13"/>
  </w:num>
  <w:num w:numId="24" w16cid:durableId="115956078">
    <w:abstractNumId w:val="17"/>
  </w:num>
  <w:num w:numId="25" w16cid:durableId="1542789537">
    <w:abstractNumId w:val="25"/>
  </w:num>
  <w:num w:numId="26" w16cid:durableId="5711652">
    <w:abstractNumId w:val="20"/>
  </w:num>
  <w:num w:numId="27" w16cid:durableId="6743028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66"/>
    <w:rsid w:val="00001A83"/>
    <w:rsid w:val="00006FD7"/>
    <w:rsid w:val="00024B08"/>
    <w:rsid w:val="00034DD7"/>
    <w:rsid w:val="00042144"/>
    <w:rsid w:val="00053454"/>
    <w:rsid w:val="00054C8A"/>
    <w:rsid w:val="00061244"/>
    <w:rsid w:val="0006272E"/>
    <w:rsid w:val="00070B19"/>
    <w:rsid w:val="000A7F88"/>
    <w:rsid w:val="000B6595"/>
    <w:rsid w:val="000C2DA3"/>
    <w:rsid w:val="000C2E49"/>
    <w:rsid w:val="000D5E20"/>
    <w:rsid w:val="000E3CB8"/>
    <w:rsid w:val="000E5097"/>
    <w:rsid w:val="000E550C"/>
    <w:rsid w:val="000F1769"/>
    <w:rsid w:val="0011396A"/>
    <w:rsid w:val="00116460"/>
    <w:rsid w:val="00125F33"/>
    <w:rsid w:val="00150901"/>
    <w:rsid w:val="00153FDD"/>
    <w:rsid w:val="00157678"/>
    <w:rsid w:val="001657CA"/>
    <w:rsid w:val="00165B47"/>
    <w:rsid w:val="001A3476"/>
    <w:rsid w:val="001A35C5"/>
    <w:rsid w:val="001A383F"/>
    <w:rsid w:val="001A41E6"/>
    <w:rsid w:val="001B1CF2"/>
    <w:rsid w:val="001D2A63"/>
    <w:rsid w:val="001D6319"/>
    <w:rsid w:val="001E4F91"/>
    <w:rsid w:val="001F3991"/>
    <w:rsid w:val="002047E7"/>
    <w:rsid w:val="00211446"/>
    <w:rsid w:val="00211CE0"/>
    <w:rsid w:val="00214C08"/>
    <w:rsid w:val="00222C6D"/>
    <w:rsid w:val="0023307E"/>
    <w:rsid w:val="00247696"/>
    <w:rsid w:val="0024777D"/>
    <w:rsid w:val="002527CE"/>
    <w:rsid w:val="00252CD7"/>
    <w:rsid w:val="0025301D"/>
    <w:rsid w:val="00271DA8"/>
    <w:rsid w:val="002740B9"/>
    <w:rsid w:val="00274546"/>
    <w:rsid w:val="00274C13"/>
    <w:rsid w:val="0028119D"/>
    <w:rsid w:val="00290FC6"/>
    <w:rsid w:val="00297E8F"/>
    <w:rsid w:val="00297F23"/>
    <w:rsid w:val="002A14FD"/>
    <w:rsid w:val="002A6E1F"/>
    <w:rsid w:val="002B0B84"/>
    <w:rsid w:val="002B6EF6"/>
    <w:rsid w:val="002C22B8"/>
    <w:rsid w:val="002D5DA9"/>
    <w:rsid w:val="002E105A"/>
    <w:rsid w:val="002E3904"/>
    <w:rsid w:val="002E58A4"/>
    <w:rsid w:val="003060F8"/>
    <w:rsid w:val="003149F5"/>
    <w:rsid w:val="0031712C"/>
    <w:rsid w:val="003243B7"/>
    <w:rsid w:val="0032751C"/>
    <w:rsid w:val="003307B0"/>
    <w:rsid w:val="00336C52"/>
    <w:rsid w:val="00350288"/>
    <w:rsid w:val="00350F78"/>
    <w:rsid w:val="0035315F"/>
    <w:rsid w:val="00360244"/>
    <w:rsid w:val="00366C42"/>
    <w:rsid w:val="003744BD"/>
    <w:rsid w:val="00386030"/>
    <w:rsid w:val="00387B3A"/>
    <w:rsid w:val="003954D5"/>
    <w:rsid w:val="003A0FC0"/>
    <w:rsid w:val="003A252C"/>
    <w:rsid w:val="003A5CAB"/>
    <w:rsid w:val="003B27D1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0D3E"/>
    <w:rsid w:val="00413229"/>
    <w:rsid w:val="00413D57"/>
    <w:rsid w:val="00427484"/>
    <w:rsid w:val="004274F2"/>
    <w:rsid w:val="004379D8"/>
    <w:rsid w:val="00446924"/>
    <w:rsid w:val="00462FBF"/>
    <w:rsid w:val="004854CF"/>
    <w:rsid w:val="004A2614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3A5C"/>
    <w:rsid w:val="005051C6"/>
    <w:rsid w:val="0051282E"/>
    <w:rsid w:val="00526610"/>
    <w:rsid w:val="00527585"/>
    <w:rsid w:val="0053249B"/>
    <w:rsid w:val="00532B77"/>
    <w:rsid w:val="005515E0"/>
    <w:rsid w:val="00551A7A"/>
    <w:rsid w:val="00557F56"/>
    <w:rsid w:val="005622EB"/>
    <w:rsid w:val="005762CB"/>
    <w:rsid w:val="00583E8A"/>
    <w:rsid w:val="0059246D"/>
    <w:rsid w:val="005A50BF"/>
    <w:rsid w:val="005B02BC"/>
    <w:rsid w:val="005B1E09"/>
    <w:rsid w:val="005C066B"/>
    <w:rsid w:val="005C3AFE"/>
    <w:rsid w:val="005C3E9A"/>
    <w:rsid w:val="005C7F22"/>
    <w:rsid w:val="005D1245"/>
    <w:rsid w:val="005E4CCC"/>
    <w:rsid w:val="005E6A78"/>
    <w:rsid w:val="005F1D78"/>
    <w:rsid w:val="00615674"/>
    <w:rsid w:val="0062478B"/>
    <w:rsid w:val="00640132"/>
    <w:rsid w:val="00641E2E"/>
    <w:rsid w:val="006442BA"/>
    <w:rsid w:val="0064672D"/>
    <w:rsid w:val="006534FA"/>
    <w:rsid w:val="0066007F"/>
    <w:rsid w:val="00662EB5"/>
    <w:rsid w:val="006641EF"/>
    <w:rsid w:val="00664361"/>
    <w:rsid w:val="0067062A"/>
    <w:rsid w:val="00680DC6"/>
    <w:rsid w:val="006815E6"/>
    <w:rsid w:val="0069236A"/>
    <w:rsid w:val="006A5228"/>
    <w:rsid w:val="006A6E16"/>
    <w:rsid w:val="006B34A5"/>
    <w:rsid w:val="006C6D5F"/>
    <w:rsid w:val="006D4CA0"/>
    <w:rsid w:val="006D7DF5"/>
    <w:rsid w:val="006E0D4C"/>
    <w:rsid w:val="006E1197"/>
    <w:rsid w:val="006E14F4"/>
    <w:rsid w:val="006E686F"/>
    <w:rsid w:val="006F7B9C"/>
    <w:rsid w:val="007156EF"/>
    <w:rsid w:val="0075217D"/>
    <w:rsid w:val="007533D0"/>
    <w:rsid w:val="0075767F"/>
    <w:rsid w:val="007615E6"/>
    <w:rsid w:val="00762ABA"/>
    <w:rsid w:val="00777F52"/>
    <w:rsid w:val="007819CD"/>
    <w:rsid w:val="00784496"/>
    <w:rsid w:val="00786CF9"/>
    <w:rsid w:val="0079381C"/>
    <w:rsid w:val="00795F69"/>
    <w:rsid w:val="007963C7"/>
    <w:rsid w:val="00797DB1"/>
    <w:rsid w:val="007A155C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F34B7"/>
    <w:rsid w:val="0080075C"/>
    <w:rsid w:val="008238FC"/>
    <w:rsid w:val="0082436D"/>
    <w:rsid w:val="0082626C"/>
    <w:rsid w:val="00832CD6"/>
    <w:rsid w:val="0084438C"/>
    <w:rsid w:val="00864570"/>
    <w:rsid w:val="0087382E"/>
    <w:rsid w:val="00876693"/>
    <w:rsid w:val="00890E00"/>
    <w:rsid w:val="00892745"/>
    <w:rsid w:val="008A3C13"/>
    <w:rsid w:val="008B2515"/>
    <w:rsid w:val="008B4E0B"/>
    <w:rsid w:val="008B58A5"/>
    <w:rsid w:val="008B5C04"/>
    <w:rsid w:val="008C2B0D"/>
    <w:rsid w:val="008C581C"/>
    <w:rsid w:val="008E33FE"/>
    <w:rsid w:val="008E507B"/>
    <w:rsid w:val="008E714C"/>
    <w:rsid w:val="00901439"/>
    <w:rsid w:val="009061BD"/>
    <w:rsid w:val="00930E38"/>
    <w:rsid w:val="00931FAC"/>
    <w:rsid w:val="009345A1"/>
    <w:rsid w:val="00951034"/>
    <w:rsid w:val="009604BA"/>
    <w:rsid w:val="00970600"/>
    <w:rsid w:val="00981A98"/>
    <w:rsid w:val="00982329"/>
    <w:rsid w:val="009848B7"/>
    <w:rsid w:val="00986BC2"/>
    <w:rsid w:val="009958FF"/>
    <w:rsid w:val="009A5198"/>
    <w:rsid w:val="009A66E7"/>
    <w:rsid w:val="009C1119"/>
    <w:rsid w:val="009C5D9E"/>
    <w:rsid w:val="009E3F0A"/>
    <w:rsid w:val="009F0933"/>
    <w:rsid w:val="009F09F1"/>
    <w:rsid w:val="009F4279"/>
    <w:rsid w:val="009F5DD4"/>
    <w:rsid w:val="00A00E8F"/>
    <w:rsid w:val="00A01A21"/>
    <w:rsid w:val="00A17A79"/>
    <w:rsid w:val="00A247A6"/>
    <w:rsid w:val="00A319B4"/>
    <w:rsid w:val="00A35576"/>
    <w:rsid w:val="00A36D29"/>
    <w:rsid w:val="00A427E9"/>
    <w:rsid w:val="00A6360C"/>
    <w:rsid w:val="00A707CC"/>
    <w:rsid w:val="00A86ED1"/>
    <w:rsid w:val="00A874BE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3B7B"/>
    <w:rsid w:val="00AC709F"/>
    <w:rsid w:val="00AD0DFA"/>
    <w:rsid w:val="00AD243F"/>
    <w:rsid w:val="00AD4902"/>
    <w:rsid w:val="00AE3EBC"/>
    <w:rsid w:val="00AE4006"/>
    <w:rsid w:val="00AF26A5"/>
    <w:rsid w:val="00B02E9F"/>
    <w:rsid w:val="00B10822"/>
    <w:rsid w:val="00B3080F"/>
    <w:rsid w:val="00B3675C"/>
    <w:rsid w:val="00B378DF"/>
    <w:rsid w:val="00B42A61"/>
    <w:rsid w:val="00B43566"/>
    <w:rsid w:val="00B4776F"/>
    <w:rsid w:val="00B57BEB"/>
    <w:rsid w:val="00B629CE"/>
    <w:rsid w:val="00B63F7A"/>
    <w:rsid w:val="00B71008"/>
    <w:rsid w:val="00B71B38"/>
    <w:rsid w:val="00B72A72"/>
    <w:rsid w:val="00B82B2E"/>
    <w:rsid w:val="00B83591"/>
    <w:rsid w:val="00B96468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7B17"/>
    <w:rsid w:val="00C30E1B"/>
    <w:rsid w:val="00C50CB7"/>
    <w:rsid w:val="00C65474"/>
    <w:rsid w:val="00C668E0"/>
    <w:rsid w:val="00C6785F"/>
    <w:rsid w:val="00C77A91"/>
    <w:rsid w:val="00C8212C"/>
    <w:rsid w:val="00C82943"/>
    <w:rsid w:val="00C85615"/>
    <w:rsid w:val="00C93F75"/>
    <w:rsid w:val="00CA6045"/>
    <w:rsid w:val="00CB1904"/>
    <w:rsid w:val="00CC1BC9"/>
    <w:rsid w:val="00CD41F9"/>
    <w:rsid w:val="00CD44FC"/>
    <w:rsid w:val="00CD598B"/>
    <w:rsid w:val="00CF7A13"/>
    <w:rsid w:val="00D04B95"/>
    <w:rsid w:val="00D05A7D"/>
    <w:rsid w:val="00D05D71"/>
    <w:rsid w:val="00D06D06"/>
    <w:rsid w:val="00D06D79"/>
    <w:rsid w:val="00D25961"/>
    <w:rsid w:val="00D264AA"/>
    <w:rsid w:val="00D272C9"/>
    <w:rsid w:val="00D27601"/>
    <w:rsid w:val="00D3639E"/>
    <w:rsid w:val="00D41652"/>
    <w:rsid w:val="00D41AA8"/>
    <w:rsid w:val="00D42BE6"/>
    <w:rsid w:val="00D57060"/>
    <w:rsid w:val="00D60D42"/>
    <w:rsid w:val="00D617AC"/>
    <w:rsid w:val="00D6297E"/>
    <w:rsid w:val="00D84202"/>
    <w:rsid w:val="00D92470"/>
    <w:rsid w:val="00DB1866"/>
    <w:rsid w:val="00DB36FD"/>
    <w:rsid w:val="00DC19E5"/>
    <w:rsid w:val="00DC2F4D"/>
    <w:rsid w:val="00DC3BE4"/>
    <w:rsid w:val="00DC431A"/>
    <w:rsid w:val="00DD215A"/>
    <w:rsid w:val="00DE6604"/>
    <w:rsid w:val="00DF16D3"/>
    <w:rsid w:val="00DF3B03"/>
    <w:rsid w:val="00DF4DE3"/>
    <w:rsid w:val="00E3060E"/>
    <w:rsid w:val="00E33866"/>
    <w:rsid w:val="00E478A7"/>
    <w:rsid w:val="00E55570"/>
    <w:rsid w:val="00E55DA9"/>
    <w:rsid w:val="00E55FFB"/>
    <w:rsid w:val="00E61F89"/>
    <w:rsid w:val="00E75EF6"/>
    <w:rsid w:val="00E80EE7"/>
    <w:rsid w:val="00E8130C"/>
    <w:rsid w:val="00E91B15"/>
    <w:rsid w:val="00E95D59"/>
    <w:rsid w:val="00EA5F13"/>
    <w:rsid w:val="00EB0219"/>
    <w:rsid w:val="00EB61A4"/>
    <w:rsid w:val="00EB7038"/>
    <w:rsid w:val="00EC2550"/>
    <w:rsid w:val="00EC3B39"/>
    <w:rsid w:val="00ED2375"/>
    <w:rsid w:val="00ED52A7"/>
    <w:rsid w:val="00EE099E"/>
    <w:rsid w:val="00EE12CB"/>
    <w:rsid w:val="00F26BD1"/>
    <w:rsid w:val="00F333D6"/>
    <w:rsid w:val="00F3452A"/>
    <w:rsid w:val="00F35C81"/>
    <w:rsid w:val="00F45284"/>
    <w:rsid w:val="00F51B52"/>
    <w:rsid w:val="00F54A18"/>
    <w:rsid w:val="00F6075E"/>
    <w:rsid w:val="00F654D6"/>
    <w:rsid w:val="00F840AF"/>
    <w:rsid w:val="00F84F23"/>
    <w:rsid w:val="00F86ACA"/>
    <w:rsid w:val="00F93FC3"/>
    <w:rsid w:val="00FA60D4"/>
    <w:rsid w:val="00FA6731"/>
    <w:rsid w:val="00FA6C5C"/>
    <w:rsid w:val="00FB0A1E"/>
    <w:rsid w:val="00FD0CF1"/>
    <w:rsid w:val="00FD2054"/>
    <w:rsid w:val="00FD6907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1DB67"/>
  <w15:chartTrackingRefBased/>
  <w15:docId w15:val="{36BA92DF-F4BD-4EDD-9D36-A2C85679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C255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Cmsor3Char">
    <w:name w:val="Címsor 3 Char"/>
    <w:basedOn w:val="Bekezdsalapbettpusa"/>
    <w:link w:val="Cmsor3"/>
    <w:uiPriority w:val="9"/>
    <w:rsid w:val="00EC2550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A01A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01A2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82D68-DA9E-469B-9FBB-3947AEBF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199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1574</CharactersWithSpaces>
  <SharedDoc>false</SharedDoc>
  <HLinks>
    <vt:vector size="6" baseType="variant">
      <vt:variant>
        <vt:i4>1704005</vt:i4>
      </vt:variant>
      <vt:variant>
        <vt:i4>0</vt:i4>
      </vt:variant>
      <vt:variant>
        <vt:i4>0</vt:i4>
      </vt:variant>
      <vt:variant>
        <vt:i4>5</vt:i4>
      </vt:variant>
      <vt:variant>
        <vt:lpwstr>http://infotanar.blog.hu/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19</cp:revision>
  <dcterms:created xsi:type="dcterms:W3CDTF">2016-03-06T10:54:00Z</dcterms:created>
  <dcterms:modified xsi:type="dcterms:W3CDTF">2026-07-28T14:47:00Z</dcterms:modified>
</cp:coreProperties>
</file>