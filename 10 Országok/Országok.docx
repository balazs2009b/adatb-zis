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EE82" w14:textId="77777777" w:rsidR="00C06666" w:rsidRPr="00FC25A9" w:rsidRDefault="00442A25" w:rsidP="00C06666">
      <w:pPr>
        <w:pStyle w:val="Cmsor1"/>
        <w:pageBreakBefore/>
        <w:numPr>
          <w:ilvl w:val="0"/>
          <w:numId w:val="0"/>
        </w:numPr>
        <w:rPr>
          <w:rFonts w:ascii="Verdana" w:hAnsi="Verdana"/>
        </w:rPr>
      </w:pPr>
      <w:r>
        <w:rPr>
          <w:rFonts w:ascii="Verdana" w:hAnsi="Verdana"/>
          <w:color w:val="000000"/>
        </w:rPr>
        <w:t>Országok</w:t>
      </w:r>
    </w:p>
    <w:p w14:paraId="39A8B723" w14:textId="77777777" w:rsidR="00413D57" w:rsidRPr="00FC25A9" w:rsidRDefault="00413D57" w:rsidP="00400F39">
      <w:pPr>
        <w:pStyle w:val="Cmsor2"/>
        <w:rPr>
          <w:rFonts w:ascii="Verdana" w:hAnsi="Verdana"/>
        </w:rPr>
      </w:pPr>
      <w:r w:rsidRPr="00FC25A9">
        <w:rPr>
          <w:rFonts w:ascii="Verdana" w:hAnsi="Verdana"/>
        </w:rPr>
        <w:t>A. Előkészületek</w:t>
      </w:r>
    </w:p>
    <w:p w14:paraId="18867F40" w14:textId="35CDC206" w:rsidR="002B16A8" w:rsidRPr="00F4584F" w:rsidRDefault="002B16A8" w:rsidP="002B16A8">
      <w:pPr>
        <w:rPr>
          <w:rFonts w:ascii="Verdana" w:hAnsi="Verdana"/>
        </w:rPr>
      </w:pPr>
      <w:r w:rsidRPr="00F4584F">
        <w:rPr>
          <w:rFonts w:ascii="Verdana" w:hAnsi="Verdana"/>
        </w:rPr>
        <w:t>Ebben a leckében</w:t>
      </w:r>
      <w:r w:rsidR="00443FB2">
        <w:rPr>
          <w:rFonts w:ascii="Verdana" w:hAnsi="Verdana"/>
        </w:rPr>
        <w:t xml:space="preserve"> is</w:t>
      </w:r>
      <w:r w:rsidRPr="00F4584F">
        <w:rPr>
          <w:rFonts w:ascii="Verdana" w:hAnsi="Verdana"/>
        </w:rPr>
        <w:t xml:space="preserve"> </w:t>
      </w:r>
      <w:r w:rsidR="00134D1A">
        <w:rPr>
          <w:rFonts w:ascii="Verdana" w:hAnsi="Verdana"/>
        </w:rPr>
        <w:t xml:space="preserve">egy feladatsort </w:t>
      </w:r>
      <w:r w:rsidR="00442A25">
        <w:rPr>
          <w:rFonts w:ascii="Verdana" w:hAnsi="Verdana"/>
        </w:rPr>
        <w:t>kell meg</w:t>
      </w:r>
      <w:r w:rsidR="00134D1A">
        <w:rPr>
          <w:rFonts w:ascii="Verdana" w:hAnsi="Verdana"/>
        </w:rPr>
        <w:t>old</w:t>
      </w:r>
      <w:r w:rsidR="00442A25">
        <w:rPr>
          <w:rFonts w:ascii="Verdana" w:hAnsi="Verdana"/>
        </w:rPr>
        <w:t>a</w:t>
      </w:r>
      <w:r w:rsidR="00134D1A">
        <w:rPr>
          <w:rFonts w:ascii="Verdana" w:hAnsi="Verdana"/>
        </w:rPr>
        <w:t>n</w:t>
      </w:r>
      <w:r w:rsidR="00442A25">
        <w:rPr>
          <w:rFonts w:ascii="Verdana" w:hAnsi="Verdana"/>
        </w:rPr>
        <w:t>od</w:t>
      </w:r>
      <w:r w:rsidRPr="00F4584F">
        <w:rPr>
          <w:rFonts w:ascii="Verdana" w:hAnsi="Verdana"/>
        </w:rPr>
        <w:t xml:space="preserve">. </w:t>
      </w:r>
    </w:p>
    <w:p w14:paraId="6E586C4B" w14:textId="77777777" w:rsidR="001419F0" w:rsidRDefault="001419F0" w:rsidP="001419F0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>Nyisd meg a kapott mappát a Visual Studio Code-ban!</w:t>
      </w:r>
    </w:p>
    <w:p w14:paraId="513F7D6B" w14:textId="1C4FB756" w:rsidR="001419F0" w:rsidRDefault="001419F0" w:rsidP="001419F0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>Futtasd a teminálban az alábbi parancsot:</w:t>
      </w:r>
      <w:r>
        <w:rPr>
          <w:rFonts w:ascii="Verdana" w:hAnsi="Verdana"/>
        </w:rPr>
        <w:br/>
      </w:r>
      <w:r w:rsidRPr="00076409">
        <w:rPr>
          <w:rFonts w:ascii="Verdana" w:hAnsi="Verdana"/>
        </w:rPr>
        <w:t xml:space="preserve">sqlite3 </w:t>
      </w:r>
      <w:r>
        <w:rPr>
          <w:rFonts w:ascii="Verdana" w:hAnsi="Verdana"/>
        </w:rPr>
        <w:t>orszagok</w:t>
      </w:r>
      <w:r w:rsidRPr="00076409">
        <w:rPr>
          <w:rFonts w:ascii="Verdana" w:hAnsi="Verdana"/>
        </w:rPr>
        <w:t xml:space="preserve">.db &lt; </w:t>
      </w:r>
      <w:r>
        <w:rPr>
          <w:rFonts w:ascii="Verdana" w:hAnsi="Verdana"/>
        </w:rPr>
        <w:t>repterek</w:t>
      </w:r>
      <w:r w:rsidRPr="00076409">
        <w:rPr>
          <w:rFonts w:ascii="Verdana" w:hAnsi="Verdana"/>
        </w:rPr>
        <w:t>.sql</w:t>
      </w:r>
    </w:p>
    <w:p w14:paraId="0BBB5B99" w14:textId="77777777" w:rsidR="001419F0" w:rsidRDefault="001419F0" w:rsidP="001419F0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>Nézd meg a kapott adatbázis tartalmát!</w:t>
      </w:r>
    </w:p>
    <w:p w14:paraId="2DB5BB60" w14:textId="77777777" w:rsidR="001419F0" w:rsidRDefault="001419F0" w:rsidP="001419F0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 xml:space="preserve">Nyiss egy Query Editort, és mentsd </w:t>
      </w:r>
      <w:r w:rsidRPr="0065141C">
        <w:rPr>
          <w:rFonts w:ascii="Verdana" w:hAnsi="Verdana"/>
          <w:i/>
          <w:iCs/>
        </w:rPr>
        <w:t>megoldas.sqlite-query</w:t>
      </w:r>
      <w:r>
        <w:rPr>
          <w:rFonts w:ascii="Verdana" w:hAnsi="Verdana"/>
        </w:rPr>
        <w:t xml:space="preserve"> néven!</w:t>
      </w:r>
    </w:p>
    <w:p w14:paraId="2FE20D98" w14:textId="77777777" w:rsidR="001419F0" w:rsidRDefault="001419F0" w:rsidP="001419F0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>Az alábbi feladatok megoldásánál próbáld ki a parancsokat a query editorban, majd mentsd el!</w:t>
      </w:r>
    </w:p>
    <w:p w14:paraId="0E305125" w14:textId="4E7694F2" w:rsidR="001419F0" w:rsidRDefault="001419F0" w:rsidP="001419F0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>A megoldáshoz a Gemini chatben</w:t>
      </w:r>
      <w:r w:rsidR="00C7702A">
        <w:rPr>
          <w:rFonts w:ascii="Verdana" w:hAnsi="Verdana"/>
        </w:rPr>
        <w:t xml:space="preserve"> töltsd fel az </w:t>
      </w:r>
      <w:r w:rsidR="00C7702A" w:rsidRPr="00C7702A">
        <w:rPr>
          <w:rFonts w:ascii="Verdana" w:hAnsi="Verdana"/>
          <w:i/>
          <w:iCs/>
        </w:rPr>
        <w:t>orszagok.sql</w:t>
      </w:r>
      <w:r w:rsidR="00C7702A">
        <w:rPr>
          <w:rFonts w:ascii="Verdana" w:hAnsi="Verdana"/>
        </w:rPr>
        <w:t xml:space="preserve"> forrásfájlt, </w:t>
      </w:r>
      <w:r w:rsidR="00C7702A">
        <w:rPr>
          <w:rFonts w:ascii="Verdana" w:hAnsi="Verdana"/>
        </w:rPr>
        <w:t>állíts be irányított tanulás</w:t>
      </w:r>
      <w:r w:rsidR="00C7702A">
        <w:rPr>
          <w:rFonts w:ascii="Verdana" w:hAnsi="Verdana"/>
        </w:rPr>
        <w:t>t,</w:t>
      </w:r>
      <w:r>
        <w:rPr>
          <w:rFonts w:ascii="Verdana" w:hAnsi="Verdana"/>
        </w:rPr>
        <w:t xml:space="preserve"> </w:t>
      </w:r>
      <w:r w:rsidR="00C7702A">
        <w:rPr>
          <w:rFonts w:ascii="Verdana" w:hAnsi="Verdana"/>
        </w:rPr>
        <w:t xml:space="preserve">majd </w:t>
      </w:r>
      <w:r w:rsidR="00C7702A">
        <w:rPr>
          <w:rFonts w:ascii="Verdana" w:hAnsi="Verdana"/>
        </w:rPr>
        <w:t xml:space="preserve">indítsd el </w:t>
      </w:r>
      <w:r>
        <w:rPr>
          <w:rFonts w:ascii="Verdana" w:hAnsi="Verdana"/>
        </w:rPr>
        <w:t xml:space="preserve">a </w:t>
      </w:r>
      <w:r>
        <w:rPr>
          <w:rFonts w:ascii="Verdana" w:hAnsi="Verdana"/>
          <w:i/>
          <w:iCs/>
        </w:rPr>
        <w:t>orszagok</w:t>
      </w:r>
      <w:r w:rsidRPr="006C443F">
        <w:rPr>
          <w:rFonts w:ascii="Verdana" w:hAnsi="Verdana"/>
          <w:i/>
          <w:iCs/>
        </w:rPr>
        <w:t>-prompt.txt</w:t>
      </w:r>
      <w:r>
        <w:rPr>
          <w:rFonts w:ascii="Verdana" w:hAnsi="Verdana"/>
        </w:rPr>
        <w:t xml:space="preserve"> fájlban lévő promptot!</w:t>
      </w:r>
    </w:p>
    <w:p w14:paraId="771ED799" w14:textId="77777777" w:rsidR="00134D1A" w:rsidRDefault="00134D1A" w:rsidP="00134D1A">
      <w:pPr>
        <w:pStyle w:val="Cmsor2"/>
        <w:rPr>
          <w:rFonts w:ascii="Verdana" w:hAnsi="Verdana"/>
        </w:rPr>
      </w:pPr>
      <w:r w:rsidRPr="00FC25A9">
        <w:rPr>
          <w:rFonts w:ascii="Verdana" w:hAnsi="Verdana"/>
        </w:rPr>
        <w:t xml:space="preserve">B. </w:t>
      </w:r>
      <w:r>
        <w:rPr>
          <w:rFonts w:ascii="Verdana" w:hAnsi="Verdana"/>
        </w:rPr>
        <w:t>Feladatok</w:t>
      </w:r>
    </w:p>
    <w:p w14:paraId="2C00A368" w14:textId="26B30423" w:rsidR="00134D1A" w:rsidRPr="00162ABB" w:rsidRDefault="00442A25" w:rsidP="00134D1A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162ABB">
        <w:rPr>
          <w:rFonts w:ascii="Verdana" w:hAnsi="Verdana"/>
        </w:rPr>
        <w:t>Listáztasd ki a három leghosszabb nevű állam nevét, és nevének hosszát!</w:t>
      </w:r>
      <w:r w:rsidR="00D204CB" w:rsidRPr="00162ABB">
        <w:rPr>
          <w:rFonts w:ascii="Verdana" w:hAnsi="Verdana"/>
        </w:rPr>
        <w:t xml:space="preserve"> (Egy szöveg hosszát a length függvénnyel lehet meghatározni.)</w:t>
      </w:r>
    </w:p>
    <w:p w14:paraId="4D4030A7" w14:textId="296BD1D8" w:rsidR="00134D1A" w:rsidRPr="00162ABB" w:rsidRDefault="00442A25" w:rsidP="00134D1A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162ABB">
        <w:rPr>
          <w:rFonts w:ascii="Verdana" w:hAnsi="Verdana"/>
        </w:rPr>
        <w:t>Listáztasd ki azokat az államokat és ál</w:t>
      </w:r>
      <w:r w:rsidR="006F232A" w:rsidRPr="00162ABB">
        <w:rPr>
          <w:rFonts w:ascii="Verdana" w:hAnsi="Verdana"/>
        </w:rPr>
        <w:t>l</w:t>
      </w:r>
      <w:r w:rsidRPr="00162ABB">
        <w:rPr>
          <w:rFonts w:ascii="Verdana" w:hAnsi="Verdana"/>
        </w:rPr>
        <w:t>amformájukat, amelyekben nem köztársaság van!</w:t>
      </w:r>
    </w:p>
    <w:p w14:paraId="7278471A" w14:textId="4CD949AA" w:rsidR="00134D1A" w:rsidRPr="00162ABB" w:rsidRDefault="00442A25" w:rsidP="00134D1A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162ABB">
        <w:rPr>
          <w:rFonts w:ascii="Verdana" w:hAnsi="Verdana"/>
        </w:rPr>
        <w:t>Hány monarchia van Afrikában?</w:t>
      </w:r>
    </w:p>
    <w:p w14:paraId="18CE1A4B" w14:textId="291463A0" w:rsidR="00134D1A" w:rsidRPr="00162ABB" w:rsidRDefault="00442A25" w:rsidP="00134D1A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162ABB">
        <w:rPr>
          <w:rFonts w:ascii="Verdana" w:hAnsi="Verdana"/>
        </w:rPr>
        <w:t>Hányan élnek köztársaságban?</w:t>
      </w:r>
    </w:p>
    <w:p w14:paraId="0DA994E7" w14:textId="7107E30F" w:rsidR="00442A25" w:rsidRPr="00162ABB" w:rsidRDefault="00442A25" w:rsidP="00442A25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162ABB">
        <w:rPr>
          <w:rFonts w:ascii="Verdana" w:hAnsi="Verdana"/>
        </w:rPr>
        <w:t>Melyek azok az afrikai országok, amelyek népessége nagyobb, mint Algériáé?</w:t>
      </w:r>
    </w:p>
    <w:p w14:paraId="3DC21A90" w14:textId="538DC3F3" w:rsidR="00442A25" w:rsidRPr="00FC25A9" w:rsidRDefault="00442A25" w:rsidP="00134D1A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442A25">
        <w:rPr>
          <w:rFonts w:ascii="Verdana" w:hAnsi="Verdana"/>
        </w:rPr>
        <w:t>Melyek azok az amerikai országok, amelyek területe kisebb, mint Kubáé?</w:t>
      </w:r>
      <w:r w:rsidR="001F4669">
        <w:rPr>
          <w:rFonts w:ascii="Verdana" w:hAnsi="Verdana"/>
        </w:rPr>
        <w:t xml:space="preserve"> Használj segédlekérdezést!</w:t>
      </w:r>
      <w:r w:rsidR="006001A9">
        <w:rPr>
          <w:rFonts w:ascii="Verdana" w:hAnsi="Verdana"/>
        </w:rPr>
        <w:br/>
      </w:r>
    </w:p>
    <w:sectPr w:rsidR="00442A25" w:rsidRPr="00FC25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50">
      <wne:acd wne:acdName="acd0"/>
    </wne:keymap>
  </wne:keymaps>
  <wne:toolbars>
    <wne:acdManifest>
      <wne:acdEntry wne:acdName="acd0"/>
    </wne:acdManifest>
  </wne:toolbars>
  <wne:acds>
    <wne:acd wne:argValue="AgBwAGEAcgBhAG4AYwBzAA==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Számozás 1"/>
    <w:lvl w:ilvl="0">
      <w:start w:val="19"/>
      <w:numFmt w:val="decimal"/>
      <w:lvlText w:val=" %1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1">
      <w:start w:val="5"/>
      <w:numFmt w:val="decimal"/>
      <w:lvlText w:val=" %1.%2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2">
      <w:start w:val="1"/>
      <w:numFmt w:val="decimal"/>
      <w:lvlText w:val=" %1.%2.%3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3">
      <w:start w:val="1"/>
      <w:numFmt w:val="decimal"/>
      <w:lvlText w:val=" %1.%2.%3.%4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4">
      <w:start w:val="1"/>
      <w:numFmt w:val="decimal"/>
      <w:lvlText w:val=" %1.%2.%3.%4.%5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5">
      <w:start w:val="1"/>
      <w:numFmt w:val="decimal"/>
      <w:lvlText w:val=" %1.%2.%3.%4.%5.%6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6">
      <w:start w:val="1"/>
      <w:numFmt w:val="decimal"/>
      <w:lvlText w:val=" %1.%2.%3.%4.%5.%6.%7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7">
      <w:start w:val="1"/>
      <w:numFmt w:val="decimal"/>
      <w:lvlText w:val=" %1.%2.%3.%4.%5.%6.%7.%8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8">
      <w:start w:val="1"/>
      <w:numFmt w:val="decimal"/>
      <w:lvlText w:val=" %1.%2.%3.%4.%5.%6.%7.%8.%9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bullet"/>
      <w:pStyle w:val="Cmsor1"/>
      <w:lvlText w:val=""/>
      <w:lvlJc w:val="left"/>
      <w:pPr>
        <w:tabs>
          <w:tab w:val="num" w:pos="283"/>
        </w:tabs>
        <w:ind w:left="283" w:hanging="283"/>
      </w:pPr>
      <w:rPr>
        <w:rFonts w:ascii="Wingdings" w:hAnsi="Wingdings" w:cs="OpenSymbol"/>
      </w:rPr>
    </w:lvl>
    <w:lvl w:ilvl="1">
      <w:start w:val="1"/>
      <w:numFmt w:val="bullet"/>
      <w:lvlText w:val=""/>
      <w:lvlJc w:val="left"/>
      <w:pPr>
        <w:tabs>
          <w:tab w:val="num" w:pos="566"/>
        </w:tabs>
        <w:ind w:left="566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849"/>
        </w:tabs>
        <w:ind w:left="849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132"/>
        </w:tabs>
        <w:ind w:left="1132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1415"/>
        </w:tabs>
        <w:ind w:left="141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1698"/>
        </w:tabs>
        <w:ind w:left="1698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1981"/>
        </w:tabs>
        <w:ind w:left="1981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2264"/>
        </w:tabs>
        <w:ind w:left="2264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2547"/>
        </w:tabs>
        <w:ind w:left="2547" w:hanging="283"/>
      </w:pPr>
      <w:rPr>
        <w:rFonts w:ascii="Symbol" w:hAnsi="Symbol" w:cs="OpenSymbol"/>
      </w:r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5" w15:restartNumberingAfterBreak="0">
    <w:nsid w:val="0D0356DD"/>
    <w:multiLevelType w:val="hybridMultilevel"/>
    <w:tmpl w:val="4A586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754A1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807AD"/>
    <w:multiLevelType w:val="hybridMultilevel"/>
    <w:tmpl w:val="616612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12FCF"/>
    <w:multiLevelType w:val="hybridMultilevel"/>
    <w:tmpl w:val="992E16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70B3C"/>
    <w:multiLevelType w:val="hybridMultilevel"/>
    <w:tmpl w:val="F300DA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11FE"/>
    <w:multiLevelType w:val="hybridMultilevel"/>
    <w:tmpl w:val="F66AFDD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F185E"/>
    <w:multiLevelType w:val="hybridMultilevel"/>
    <w:tmpl w:val="A50416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F583C"/>
    <w:multiLevelType w:val="hybridMultilevel"/>
    <w:tmpl w:val="658038C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D00BE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E271B"/>
    <w:multiLevelType w:val="hybridMultilevel"/>
    <w:tmpl w:val="6A1C0F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2155F5"/>
    <w:multiLevelType w:val="hybridMultilevel"/>
    <w:tmpl w:val="658038C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645CE"/>
    <w:multiLevelType w:val="hybridMultilevel"/>
    <w:tmpl w:val="8200D10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4A1EC4"/>
    <w:multiLevelType w:val="hybridMultilevel"/>
    <w:tmpl w:val="7AB632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121DA"/>
    <w:multiLevelType w:val="hybridMultilevel"/>
    <w:tmpl w:val="BC70B8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CD5135"/>
    <w:multiLevelType w:val="hybridMultilevel"/>
    <w:tmpl w:val="658038C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E5724E"/>
    <w:multiLevelType w:val="hybridMultilevel"/>
    <w:tmpl w:val="4D8423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065E69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A171D8"/>
    <w:multiLevelType w:val="hybridMultilevel"/>
    <w:tmpl w:val="61C0569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BB6964"/>
    <w:multiLevelType w:val="hybridMultilevel"/>
    <w:tmpl w:val="DBDE82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693C3C"/>
    <w:multiLevelType w:val="hybridMultilevel"/>
    <w:tmpl w:val="24542B4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FE3D71"/>
    <w:multiLevelType w:val="hybridMultilevel"/>
    <w:tmpl w:val="CDB4E6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03140"/>
    <w:multiLevelType w:val="hybridMultilevel"/>
    <w:tmpl w:val="67C426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7172A3"/>
    <w:multiLevelType w:val="hybridMultilevel"/>
    <w:tmpl w:val="4CB428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9D0542"/>
    <w:multiLevelType w:val="hybridMultilevel"/>
    <w:tmpl w:val="CC3A6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B7EE7"/>
    <w:multiLevelType w:val="hybridMultilevel"/>
    <w:tmpl w:val="4CF6DD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89612">
    <w:abstractNumId w:val="0"/>
  </w:num>
  <w:num w:numId="2" w16cid:durableId="1352490690">
    <w:abstractNumId w:val="2"/>
  </w:num>
  <w:num w:numId="3" w16cid:durableId="760760245">
    <w:abstractNumId w:val="3"/>
  </w:num>
  <w:num w:numId="4" w16cid:durableId="151920895">
    <w:abstractNumId w:val="6"/>
  </w:num>
  <w:num w:numId="5" w16cid:durableId="956135747">
    <w:abstractNumId w:val="4"/>
  </w:num>
  <w:num w:numId="6" w16cid:durableId="1994289477">
    <w:abstractNumId w:val="1"/>
  </w:num>
  <w:num w:numId="7" w16cid:durableId="956256512">
    <w:abstractNumId w:val="21"/>
  </w:num>
  <w:num w:numId="8" w16cid:durableId="446311842">
    <w:abstractNumId w:val="13"/>
  </w:num>
  <w:num w:numId="9" w16cid:durableId="1763837823">
    <w:abstractNumId w:val="25"/>
  </w:num>
  <w:num w:numId="10" w16cid:durableId="688220617">
    <w:abstractNumId w:val="27"/>
  </w:num>
  <w:num w:numId="11" w16cid:durableId="2054960004">
    <w:abstractNumId w:val="5"/>
  </w:num>
  <w:num w:numId="12" w16cid:durableId="1578711232">
    <w:abstractNumId w:val="29"/>
  </w:num>
  <w:num w:numId="13" w16cid:durableId="682441437">
    <w:abstractNumId w:val="16"/>
  </w:num>
  <w:num w:numId="14" w16cid:durableId="1658997548">
    <w:abstractNumId w:val="8"/>
  </w:num>
  <w:num w:numId="15" w16cid:durableId="288560684">
    <w:abstractNumId w:val="22"/>
  </w:num>
  <w:num w:numId="16" w16cid:durableId="1940136824">
    <w:abstractNumId w:val="18"/>
  </w:num>
  <w:num w:numId="17" w16cid:durableId="99182779">
    <w:abstractNumId w:val="17"/>
  </w:num>
  <w:num w:numId="18" w16cid:durableId="1914318882">
    <w:abstractNumId w:val="10"/>
  </w:num>
  <w:num w:numId="19" w16cid:durableId="17436501">
    <w:abstractNumId w:val="9"/>
  </w:num>
  <w:num w:numId="20" w16cid:durableId="203249006">
    <w:abstractNumId w:val="11"/>
  </w:num>
  <w:num w:numId="21" w16cid:durableId="1839223920">
    <w:abstractNumId w:val="26"/>
  </w:num>
  <w:num w:numId="22" w16cid:durableId="1817841345">
    <w:abstractNumId w:val="7"/>
  </w:num>
  <w:num w:numId="23" w16cid:durableId="1427919661">
    <w:abstractNumId w:val="14"/>
  </w:num>
  <w:num w:numId="24" w16cid:durableId="878204355">
    <w:abstractNumId w:val="20"/>
  </w:num>
  <w:num w:numId="25" w16cid:durableId="1954903004">
    <w:abstractNumId w:val="28"/>
  </w:num>
  <w:num w:numId="26" w16cid:durableId="1788890173">
    <w:abstractNumId w:val="23"/>
  </w:num>
  <w:num w:numId="27" w16cid:durableId="2016885366">
    <w:abstractNumId w:val="24"/>
  </w:num>
  <w:num w:numId="28" w16cid:durableId="1553082914">
    <w:abstractNumId w:val="15"/>
  </w:num>
  <w:num w:numId="29" w16cid:durableId="640498976">
    <w:abstractNumId w:val="19"/>
  </w:num>
  <w:num w:numId="30" w16cid:durableId="745144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66"/>
    <w:rsid w:val="00001A83"/>
    <w:rsid w:val="00006FD7"/>
    <w:rsid w:val="00024B08"/>
    <w:rsid w:val="00034DD7"/>
    <w:rsid w:val="00042144"/>
    <w:rsid w:val="00053454"/>
    <w:rsid w:val="0006272E"/>
    <w:rsid w:val="00070B19"/>
    <w:rsid w:val="000A6708"/>
    <w:rsid w:val="000A7F88"/>
    <w:rsid w:val="000B6595"/>
    <w:rsid w:val="000C2DA3"/>
    <w:rsid w:val="000C2E49"/>
    <w:rsid w:val="000D5E20"/>
    <w:rsid w:val="000E3CB8"/>
    <w:rsid w:val="000E550C"/>
    <w:rsid w:val="0011396A"/>
    <w:rsid w:val="00116460"/>
    <w:rsid w:val="00125F33"/>
    <w:rsid w:val="00134D1A"/>
    <w:rsid w:val="001419F0"/>
    <w:rsid w:val="00150901"/>
    <w:rsid w:val="00153FDD"/>
    <w:rsid w:val="00162ABB"/>
    <w:rsid w:val="001657CA"/>
    <w:rsid w:val="0017214C"/>
    <w:rsid w:val="001A264C"/>
    <w:rsid w:val="001A3476"/>
    <w:rsid w:val="001A35C5"/>
    <w:rsid w:val="001A383F"/>
    <w:rsid w:val="001A390D"/>
    <w:rsid w:val="001A41E6"/>
    <w:rsid w:val="001B1CF2"/>
    <w:rsid w:val="001C61D8"/>
    <w:rsid w:val="001D6319"/>
    <w:rsid w:val="001E4F91"/>
    <w:rsid w:val="001F3991"/>
    <w:rsid w:val="001F4669"/>
    <w:rsid w:val="002047E7"/>
    <w:rsid w:val="00207F80"/>
    <w:rsid w:val="00211446"/>
    <w:rsid w:val="00211CE0"/>
    <w:rsid w:val="00222C6D"/>
    <w:rsid w:val="00247696"/>
    <w:rsid w:val="0024777D"/>
    <w:rsid w:val="002527CE"/>
    <w:rsid w:val="00252CD7"/>
    <w:rsid w:val="0025301D"/>
    <w:rsid w:val="0025796F"/>
    <w:rsid w:val="00271DA8"/>
    <w:rsid w:val="00274546"/>
    <w:rsid w:val="00274C13"/>
    <w:rsid w:val="00290FC6"/>
    <w:rsid w:val="00292081"/>
    <w:rsid w:val="00297E8F"/>
    <w:rsid w:val="00297F23"/>
    <w:rsid w:val="002A14FD"/>
    <w:rsid w:val="002A6E1F"/>
    <w:rsid w:val="002B0B84"/>
    <w:rsid w:val="002B16A8"/>
    <w:rsid w:val="002B6EF6"/>
    <w:rsid w:val="002C22B8"/>
    <w:rsid w:val="002D1BF6"/>
    <w:rsid w:val="002D5DA9"/>
    <w:rsid w:val="002E105A"/>
    <w:rsid w:val="002E58A4"/>
    <w:rsid w:val="0031712C"/>
    <w:rsid w:val="003243B7"/>
    <w:rsid w:val="0032751C"/>
    <w:rsid w:val="00336C52"/>
    <w:rsid w:val="00350288"/>
    <w:rsid w:val="00350F78"/>
    <w:rsid w:val="00360244"/>
    <w:rsid w:val="00366C42"/>
    <w:rsid w:val="00367368"/>
    <w:rsid w:val="00386030"/>
    <w:rsid w:val="00387B3A"/>
    <w:rsid w:val="003954D5"/>
    <w:rsid w:val="003A0FC0"/>
    <w:rsid w:val="003A252C"/>
    <w:rsid w:val="003A5CAB"/>
    <w:rsid w:val="003B27D1"/>
    <w:rsid w:val="003B690F"/>
    <w:rsid w:val="003B724C"/>
    <w:rsid w:val="003D02BD"/>
    <w:rsid w:val="003D3110"/>
    <w:rsid w:val="003D391F"/>
    <w:rsid w:val="003D4F8C"/>
    <w:rsid w:val="003E2C9C"/>
    <w:rsid w:val="003E3995"/>
    <w:rsid w:val="003F2492"/>
    <w:rsid w:val="003F410F"/>
    <w:rsid w:val="003F5179"/>
    <w:rsid w:val="00400F39"/>
    <w:rsid w:val="00407D19"/>
    <w:rsid w:val="004108CA"/>
    <w:rsid w:val="00413229"/>
    <w:rsid w:val="00413D57"/>
    <w:rsid w:val="00427484"/>
    <w:rsid w:val="004274F2"/>
    <w:rsid w:val="004379D8"/>
    <w:rsid w:val="00442A25"/>
    <w:rsid w:val="00443FB2"/>
    <w:rsid w:val="00446924"/>
    <w:rsid w:val="00462FBF"/>
    <w:rsid w:val="004854CF"/>
    <w:rsid w:val="004A2614"/>
    <w:rsid w:val="004A60C8"/>
    <w:rsid w:val="004A6B9B"/>
    <w:rsid w:val="004B1F44"/>
    <w:rsid w:val="004C4841"/>
    <w:rsid w:val="004D33D5"/>
    <w:rsid w:val="004E034B"/>
    <w:rsid w:val="004E4EEB"/>
    <w:rsid w:val="004E6215"/>
    <w:rsid w:val="004F38F3"/>
    <w:rsid w:val="004F67C6"/>
    <w:rsid w:val="005051C6"/>
    <w:rsid w:val="0051282E"/>
    <w:rsid w:val="00526610"/>
    <w:rsid w:val="00527585"/>
    <w:rsid w:val="0053249B"/>
    <w:rsid w:val="00532B77"/>
    <w:rsid w:val="00547D13"/>
    <w:rsid w:val="005515E0"/>
    <w:rsid w:val="00551A7A"/>
    <w:rsid w:val="00557F56"/>
    <w:rsid w:val="005622EB"/>
    <w:rsid w:val="00573096"/>
    <w:rsid w:val="00583E8A"/>
    <w:rsid w:val="0059246D"/>
    <w:rsid w:val="005A50BF"/>
    <w:rsid w:val="005B02BC"/>
    <w:rsid w:val="005C066B"/>
    <w:rsid w:val="005C3AFE"/>
    <w:rsid w:val="005C3E9A"/>
    <w:rsid w:val="005D1245"/>
    <w:rsid w:val="005E4CCC"/>
    <w:rsid w:val="005E6A78"/>
    <w:rsid w:val="005F1D78"/>
    <w:rsid w:val="006001A9"/>
    <w:rsid w:val="00615674"/>
    <w:rsid w:val="0062478B"/>
    <w:rsid w:val="00634D28"/>
    <w:rsid w:val="00640132"/>
    <w:rsid w:val="00641E2E"/>
    <w:rsid w:val="006442BA"/>
    <w:rsid w:val="0064672D"/>
    <w:rsid w:val="006534FA"/>
    <w:rsid w:val="00662622"/>
    <w:rsid w:val="00662EB5"/>
    <w:rsid w:val="006641EF"/>
    <w:rsid w:val="00664361"/>
    <w:rsid w:val="0067062A"/>
    <w:rsid w:val="00680DC6"/>
    <w:rsid w:val="006815E6"/>
    <w:rsid w:val="0069236A"/>
    <w:rsid w:val="006A6E16"/>
    <w:rsid w:val="006B34A5"/>
    <w:rsid w:val="006D4CA0"/>
    <w:rsid w:val="006D7DF5"/>
    <w:rsid w:val="006E0D4C"/>
    <w:rsid w:val="006E14F4"/>
    <w:rsid w:val="006E686F"/>
    <w:rsid w:val="006F232A"/>
    <w:rsid w:val="006F7B9C"/>
    <w:rsid w:val="007156EF"/>
    <w:rsid w:val="0075217D"/>
    <w:rsid w:val="007533D0"/>
    <w:rsid w:val="007615E6"/>
    <w:rsid w:val="00762ABA"/>
    <w:rsid w:val="00777F52"/>
    <w:rsid w:val="007819CD"/>
    <w:rsid w:val="00784496"/>
    <w:rsid w:val="00786CF9"/>
    <w:rsid w:val="0079381C"/>
    <w:rsid w:val="007963C7"/>
    <w:rsid w:val="00797DB1"/>
    <w:rsid w:val="007A155C"/>
    <w:rsid w:val="007B652B"/>
    <w:rsid w:val="007B6E2B"/>
    <w:rsid w:val="007C08D9"/>
    <w:rsid w:val="007C0A3D"/>
    <w:rsid w:val="007C6B76"/>
    <w:rsid w:val="007C6F11"/>
    <w:rsid w:val="007D2954"/>
    <w:rsid w:val="007D46FD"/>
    <w:rsid w:val="007E0C76"/>
    <w:rsid w:val="007E0E63"/>
    <w:rsid w:val="007E1E21"/>
    <w:rsid w:val="007F34B7"/>
    <w:rsid w:val="0080075C"/>
    <w:rsid w:val="0082436D"/>
    <w:rsid w:val="0082626C"/>
    <w:rsid w:val="00832CD6"/>
    <w:rsid w:val="0084438C"/>
    <w:rsid w:val="00864570"/>
    <w:rsid w:val="00876693"/>
    <w:rsid w:val="00890E00"/>
    <w:rsid w:val="00892745"/>
    <w:rsid w:val="008B2515"/>
    <w:rsid w:val="008B4E0B"/>
    <w:rsid w:val="008B58A5"/>
    <w:rsid w:val="008C2B0D"/>
    <w:rsid w:val="008C581C"/>
    <w:rsid w:val="008E33FE"/>
    <w:rsid w:val="008E507B"/>
    <w:rsid w:val="00901439"/>
    <w:rsid w:val="009061BD"/>
    <w:rsid w:val="00930E38"/>
    <w:rsid w:val="00931FAC"/>
    <w:rsid w:val="009345A1"/>
    <w:rsid w:val="00951034"/>
    <w:rsid w:val="00970600"/>
    <w:rsid w:val="0097106E"/>
    <w:rsid w:val="00982329"/>
    <w:rsid w:val="009848B7"/>
    <w:rsid w:val="00986BC2"/>
    <w:rsid w:val="009958FF"/>
    <w:rsid w:val="009A5198"/>
    <w:rsid w:val="009A66E7"/>
    <w:rsid w:val="009B0D56"/>
    <w:rsid w:val="009D6DBD"/>
    <w:rsid w:val="009F0933"/>
    <w:rsid w:val="009F09F1"/>
    <w:rsid w:val="009F4279"/>
    <w:rsid w:val="009F5DD4"/>
    <w:rsid w:val="00A00E8F"/>
    <w:rsid w:val="00A17A79"/>
    <w:rsid w:val="00A247A6"/>
    <w:rsid w:val="00A319B4"/>
    <w:rsid w:val="00A35576"/>
    <w:rsid w:val="00A427E9"/>
    <w:rsid w:val="00A6360C"/>
    <w:rsid w:val="00A707CC"/>
    <w:rsid w:val="00A73550"/>
    <w:rsid w:val="00A80D80"/>
    <w:rsid w:val="00A86ED1"/>
    <w:rsid w:val="00A874BE"/>
    <w:rsid w:val="00A91043"/>
    <w:rsid w:val="00A95267"/>
    <w:rsid w:val="00A955FF"/>
    <w:rsid w:val="00A96196"/>
    <w:rsid w:val="00A9703B"/>
    <w:rsid w:val="00AB2736"/>
    <w:rsid w:val="00AB4BAC"/>
    <w:rsid w:val="00AB5B94"/>
    <w:rsid w:val="00AC03F3"/>
    <w:rsid w:val="00AC36CC"/>
    <w:rsid w:val="00AC709F"/>
    <w:rsid w:val="00AD0DFA"/>
    <w:rsid w:val="00AD26FE"/>
    <w:rsid w:val="00AD4902"/>
    <w:rsid w:val="00AE2287"/>
    <w:rsid w:val="00AE3EBC"/>
    <w:rsid w:val="00AE4006"/>
    <w:rsid w:val="00AF26A5"/>
    <w:rsid w:val="00B02E9F"/>
    <w:rsid w:val="00B0703F"/>
    <w:rsid w:val="00B10822"/>
    <w:rsid w:val="00B3080F"/>
    <w:rsid w:val="00B378DF"/>
    <w:rsid w:val="00B42A61"/>
    <w:rsid w:val="00B43566"/>
    <w:rsid w:val="00B4776F"/>
    <w:rsid w:val="00B57BEB"/>
    <w:rsid w:val="00B629CE"/>
    <w:rsid w:val="00B63F7A"/>
    <w:rsid w:val="00B72A72"/>
    <w:rsid w:val="00B82B2E"/>
    <w:rsid w:val="00B83591"/>
    <w:rsid w:val="00BA55A9"/>
    <w:rsid w:val="00BA75C6"/>
    <w:rsid w:val="00BB2931"/>
    <w:rsid w:val="00BB2B9D"/>
    <w:rsid w:val="00BB4146"/>
    <w:rsid w:val="00BC2336"/>
    <w:rsid w:val="00BC47B3"/>
    <w:rsid w:val="00BD3D6C"/>
    <w:rsid w:val="00C06666"/>
    <w:rsid w:val="00C22C12"/>
    <w:rsid w:val="00C27B17"/>
    <w:rsid w:val="00C50CB7"/>
    <w:rsid w:val="00C65474"/>
    <w:rsid w:val="00C6785F"/>
    <w:rsid w:val="00C7702A"/>
    <w:rsid w:val="00C77A91"/>
    <w:rsid w:val="00C8212C"/>
    <w:rsid w:val="00C82943"/>
    <w:rsid w:val="00C85615"/>
    <w:rsid w:val="00C91F07"/>
    <w:rsid w:val="00C93F75"/>
    <w:rsid w:val="00CA6045"/>
    <w:rsid w:val="00CB1904"/>
    <w:rsid w:val="00CB4349"/>
    <w:rsid w:val="00CC1BC9"/>
    <w:rsid w:val="00CD41F9"/>
    <w:rsid w:val="00CD44FC"/>
    <w:rsid w:val="00CD5A64"/>
    <w:rsid w:val="00CF7A13"/>
    <w:rsid w:val="00D02734"/>
    <w:rsid w:val="00D04B95"/>
    <w:rsid w:val="00D05A7D"/>
    <w:rsid w:val="00D05D71"/>
    <w:rsid w:val="00D204CB"/>
    <w:rsid w:val="00D22D2E"/>
    <w:rsid w:val="00D25961"/>
    <w:rsid w:val="00D264AA"/>
    <w:rsid w:val="00D272C9"/>
    <w:rsid w:val="00D27601"/>
    <w:rsid w:val="00D3639E"/>
    <w:rsid w:val="00D40FD2"/>
    <w:rsid w:val="00D57060"/>
    <w:rsid w:val="00D60D42"/>
    <w:rsid w:val="00D617AC"/>
    <w:rsid w:val="00D6297E"/>
    <w:rsid w:val="00D92470"/>
    <w:rsid w:val="00DB1866"/>
    <w:rsid w:val="00DB36FD"/>
    <w:rsid w:val="00DC2F4D"/>
    <w:rsid w:val="00DC3BE4"/>
    <w:rsid w:val="00DC431A"/>
    <w:rsid w:val="00DD215A"/>
    <w:rsid w:val="00DE6604"/>
    <w:rsid w:val="00DF16D3"/>
    <w:rsid w:val="00DF4DE3"/>
    <w:rsid w:val="00E3060E"/>
    <w:rsid w:val="00E33866"/>
    <w:rsid w:val="00E478A7"/>
    <w:rsid w:val="00E55570"/>
    <w:rsid w:val="00E55DA9"/>
    <w:rsid w:val="00E55FFB"/>
    <w:rsid w:val="00E61F89"/>
    <w:rsid w:val="00E75EF6"/>
    <w:rsid w:val="00E8130C"/>
    <w:rsid w:val="00E81563"/>
    <w:rsid w:val="00E91B15"/>
    <w:rsid w:val="00E95D59"/>
    <w:rsid w:val="00EA5F13"/>
    <w:rsid w:val="00EB1F2D"/>
    <w:rsid w:val="00EB7038"/>
    <w:rsid w:val="00EC3B39"/>
    <w:rsid w:val="00ED2375"/>
    <w:rsid w:val="00ED52A7"/>
    <w:rsid w:val="00EE099E"/>
    <w:rsid w:val="00EE12CB"/>
    <w:rsid w:val="00F26BD1"/>
    <w:rsid w:val="00F333D6"/>
    <w:rsid w:val="00F3452A"/>
    <w:rsid w:val="00F35C81"/>
    <w:rsid w:val="00F45284"/>
    <w:rsid w:val="00F51B52"/>
    <w:rsid w:val="00F54A18"/>
    <w:rsid w:val="00F6075E"/>
    <w:rsid w:val="00F654D6"/>
    <w:rsid w:val="00F72E5F"/>
    <w:rsid w:val="00F7545B"/>
    <w:rsid w:val="00F840AF"/>
    <w:rsid w:val="00F84F23"/>
    <w:rsid w:val="00F86ACA"/>
    <w:rsid w:val="00F93FC3"/>
    <w:rsid w:val="00FA60D4"/>
    <w:rsid w:val="00FA6731"/>
    <w:rsid w:val="00FA6C5C"/>
    <w:rsid w:val="00FB535B"/>
    <w:rsid w:val="00FC25A9"/>
    <w:rsid w:val="00FD0CF1"/>
    <w:rsid w:val="00FD2054"/>
    <w:rsid w:val="00FD6907"/>
    <w:rsid w:val="00FE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874A1"/>
  <w15:chartTrackingRefBased/>
  <w15:docId w15:val="{3D97B289-52CD-4B9F-B8F4-C78F6DC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Cmsor1">
    <w:name w:val="heading 1"/>
    <w:basedOn w:val="Norml"/>
    <w:next w:val="Szvegtrzs"/>
    <w:link w:val="Cmsor1Char"/>
    <w:qFormat/>
    <w:rsid w:val="00C06666"/>
    <w:pPr>
      <w:keepNext/>
      <w:widowControl w:val="0"/>
      <w:numPr>
        <w:numId w:val="2"/>
      </w:numPr>
      <w:suppressAutoHyphens/>
      <w:spacing w:before="227" w:after="283" w:line="240" w:lineRule="auto"/>
      <w:ind w:left="0" w:firstLine="0"/>
      <w:outlineLvl w:val="0"/>
    </w:pPr>
    <w:rPr>
      <w:rFonts w:ascii="Arial" w:eastAsia="Microsoft YaHei" w:hAnsi="Arial" w:cs="Mangal"/>
      <w:b/>
      <w:color w:val="000080"/>
      <w:kern w:val="1"/>
      <w:sz w:val="36"/>
      <w:szCs w:val="28"/>
      <w:lang w:eastAsia="zh-CN" w:bidi="hi-IN"/>
    </w:rPr>
  </w:style>
  <w:style w:type="paragraph" w:styleId="Cmsor2">
    <w:name w:val="heading 2"/>
    <w:basedOn w:val="Norml"/>
    <w:next w:val="Szvegtrzs"/>
    <w:link w:val="Cmsor2Char"/>
    <w:qFormat/>
    <w:rsid w:val="00C06666"/>
    <w:pPr>
      <w:keepNext/>
      <w:widowControl w:val="0"/>
      <w:suppressAutoHyphens/>
      <w:spacing w:before="283" w:after="170" w:line="240" w:lineRule="auto"/>
      <w:outlineLvl w:val="1"/>
    </w:pPr>
    <w:rPr>
      <w:rFonts w:ascii="Arial" w:eastAsia="Microsoft YaHei" w:hAnsi="Arial" w:cs="Mangal"/>
      <w:b/>
      <w:i/>
      <w:color w:val="000000"/>
      <w:kern w:val="1"/>
      <w:sz w:val="32"/>
      <w:szCs w:val="28"/>
      <w:lang w:eastAsia="zh-CN" w:bidi="hi-I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sid w:val="00C06666"/>
    <w:rPr>
      <w:rFonts w:ascii="Arial" w:eastAsia="Microsoft YaHei" w:hAnsi="Arial" w:cs="Mangal"/>
      <w:b/>
      <w:color w:val="000080"/>
      <w:kern w:val="1"/>
      <w:sz w:val="36"/>
      <w:szCs w:val="28"/>
      <w:lang w:eastAsia="zh-CN" w:bidi="hi-IN"/>
    </w:rPr>
  </w:style>
  <w:style w:type="character" w:customStyle="1" w:styleId="Cmsor2Char">
    <w:name w:val="Címsor 2 Char"/>
    <w:link w:val="Cmsor2"/>
    <w:rsid w:val="00C06666"/>
    <w:rPr>
      <w:rFonts w:ascii="Arial" w:eastAsia="Microsoft YaHei" w:hAnsi="Arial" w:cs="Mangal"/>
      <w:b/>
      <w:i/>
      <w:color w:val="000000"/>
      <w:kern w:val="1"/>
      <w:sz w:val="32"/>
      <w:szCs w:val="28"/>
      <w:lang w:eastAsia="zh-CN" w:bidi="hi-IN"/>
    </w:rPr>
  </w:style>
  <w:style w:type="paragraph" w:styleId="Szvegtrzs">
    <w:name w:val="Body Text"/>
    <w:basedOn w:val="Norml"/>
    <w:link w:val="SzvegtrzsChar"/>
    <w:rsid w:val="00C06666"/>
    <w:pPr>
      <w:widowControl w:val="0"/>
      <w:suppressAutoHyphens/>
      <w:spacing w:after="120" w:line="240" w:lineRule="auto"/>
    </w:pPr>
    <w:rPr>
      <w:rFonts w:ascii="Arial" w:eastAsia="SimSun" w:hAnsi="Arial" w:cs="Mangal"/>
      <w:kern w:val="1"/>
      <w:szCs w:val="24"/>
      <w:lang w:eastAsia="zh-CN" w:bidi="hi-IN"/>
    </w:rPr>
  </w:style>
  <w:style w:type="character" w:customStyle="1" w:styleId="SzvegtrzsChar">
    <w:name w:val="Szövegtörzs Char"/>
    <w:link w:val="Szvegtrzs"/>
    <w:rsid w:val="00C06666"/>
    <w:rPr>
      <w:rFonts w:ascii="Arial" w:eastAsia="SimSun" w:hAnsi="Arial" w:cs="Mangal"/>
      <w:kern w:val="1"/>
      <w:szCs w:val="24"/>
      <w:lang w:eastAsia="zh-CN" w:bidi="hi-IN"/>
    </w:rPr>
  </w:style>
  <w:style w:type="paragraph" w:customStyle="1" w:styleId="szveg">
    <w:name w:val="szöveg"/>
    <w:basedOn w:val="Kpalrs"/>
    <w:rsid w:val="00C06666"/>
    <w:pPr>
      <w:widowControl w:val="0"/>
      <w:suppressLineNumbers/>
      <w:suppressAutoHyphens/>
      <w:spacing w:before="120" w:after="120"/>
    </w:pPr>
    <w:rPr>
      <w:rFonts w:ascii="Arial" w:eastAsia="SimSun" w:hAnsi="Arial" w:cs="Mangal"/>
      <w:b w:val="0"/>
      <w:bCs w:val="0"/>
      <w:i/>
      <w:iCs/>
      <w:color w:val="auto"/>
      <w:kern w:val="1"/>
      <w:sz w:val="22"/>
      <w:szCs w:val="24"/>
      <w:lang w:eastAsia="zh-CN" w:bidi="hi-IN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06666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Kd">
    <w:name w:val="Kód"/>
    <w:basedOn w:val="Szvegtrzs"/>
    <w:rsid w:val="00C06666"/>
    <w:rPr>
      <w:rFonts w:ascii="Courier New" w:hAnsi="Courier New"/>
    </w:rPr>
  </w:style>
  <w:style w:type="character" w:styleId="Hiperhivatkozs">
    <w:name w:val="Hyperlink"/>
    <w:rsid w:val="008B58A5"/>
    <w:rPr>
      <w:color w:val="000080"/>
      <w:u w:val="single"/>
    </w:rPr>
  </w:style>
  <w:style w:type="character" w:customStyle="1" w:styleId="kd2">
    <w:name w:val="kód2"/>
    <w:qFormat/>
    <w:rsid w:val="007615E6"/>
    <w:rPr>
      <w:rFonts w:ascii="Courier New" w:hAnsi="Courier New" w:cs="Courier New"/>
      <w:sz w:val="22"/>
    </w:rPr>
  </w:style>
  <w:style w:type="table" w:styleId="Rcsostblzat">
    <w:name w:val="Table Grid"/>
    <w:basedOn w:val="Normltblzat"/>
    <w:uiPriority w:val="59"/>
    <w:rsid w:val="00796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ncs">
    <w:name w:val="parancs"/>
    <w:basedOn w:val="Szvegtrzs"/>
    <w:next w:val="Szvegtrzs"/>
    <w:link w:val="parancsChar"/>
    <w:qFormat/>
    <w:rsid w:val="00A9703B"/>
    <w:pPr>
      <w:pBdr>
        <w:bottom w:val="single" w:sz="4" w:space="1" w:color="BFBFBF"/>
      </w:pBdr>
      <w:shd w:val="clear" w:color="auto" w:fill="F2F2F2"/>
    </w:pPr>
    <w:rPr>
      <w:rFonts w:ascii="Consolas" w:hAnsi="Consolas"/>
    </w:rPr>
  </w:style>
  <w:style w:type="character" w:customStyle="1" w:styleId="parancsChar">
    <w:name w:val="parancs Char"/>
    <w:link w:val="parancs"/>
    <w:rsid w:val="00A9703B"/>
    <w:rPr>
      <w:rFonts w:ascii="Consolas" w:eastAsia="SimSun" w:hAnsi="Consolas" w:cs="Mangal"/>
      <w:kern w:val="1"/>
      <w:sz w:val="22"/>
      <w:szCs w:val="24"/>
      <w:shd w:val="clear" w:color="auto" w:fill="F2F2F2"/>
      <w:lang w:eastAsia="zh-CN" w:bidi="hi-IN"/>
    </w:rPr>
  </w:style>
  <w:style w:type="paragraph" w:styleId="Listaszerbekezds">
    <w:name w:val="List Paragraph"/>
    <w:basedOn w:val="Norml"/>
    <w:uiPriority w:val="34"/>
    <w:qFormat/>
    <w:rsid w:val="00442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19A93-092B-42D4-A4FC-388FFE391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130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Iskola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József</dc:creator>
  <cp:keywords/>
  <cp:lastModifiedBy>József Tóth</cp:lastModifiedBy>
  <cp:revision>36</cp:revision>
  <dcterms:created xsi:type="dcterms:W3CDTF">2019-08-19T12:51:00Z</dcterms:created>
  <dcterms:modified xsi:type="dcterms:W3CDTF">2026-07-28T10:45:00Z</dcterms:modified>
</cp:coreProperties>
</file>