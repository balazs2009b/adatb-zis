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B283" w14:textId="77777777" w:rsidR="00C06666" w:rsidRPr="00FC25A9" w:rsidRDefault="00EB1F2D" w:rsidP="00C06666">
      <w:pPr>
        <w:pStyle w:val="Cmsor1"/>
        <w:pageBreakBefore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Repterek</w:t>
      </w:r>
    </w:p>
    <w:p w14:paraId="61C8274D" w14:textId="77777777" w:rsidR="00413D57" w:rsidRPr="00FC25A9" w:rsidRDefault="00413D57" w:rsidP="00400F39">
      <w:pPr>
        <w:pStyle w:val="Cmsor2"/>
        <w:rPr>
          <w:rFonts w:ascii="Verdana" w:hAnsi="Verdana"/>
        </w:rPr>
      </w:pPr>
      <w:r w:rsidRPr="00FC25A9">
        <w:rPr>
          <w:rFonts w:ascii="Verdana" w:hAnsi="Verdana"/>
        </w:rPr>
        <w:t>A. Előkészületek</w:t>
      </w:r>
    </w:p>
    <w:p w14:paraId="56989B66" w14:textId="3AE690BB" w:rsidR="002B16A8" w:rsidRPr="00F4584F" w:rsidRDefault="002B16A8" w:rsidP="002B16A8">
      <w:pPr>
        <w:rPr>
          <w:rFonts w:ascii="Verdana" w:hAnsi="Verdana"/>
        </w:rPr>
      </w:pPr>
      <w:r w:rsidRPr="00F4584F">
        <w:rPr>
          <w:rFonts w:ascii="Verdana" w:hAnsi="Verdana"/>
        </w:rPr>
        <w:t>Ebben a leckében</w:t>
      </w:r>
      <w:r w:rsidR="00B90DD5">
        <w:rPr>
          <w:rFonts w:ascii="Verdana" w:hAnsi="Verdana"/>
        </w:rPr>
        <w:t xml:space="preserve"> is</w:t>
      </w:r>
      <w:r w:rsidRPr="00F4584F">
        <w:rPr>
          <w:rFonts w:ascii="Verdana" w:hAnsi="Verdana"/>
        </w:rPr>
        <w:t xml:space="preserve"> </w:t>
      </w:r>
      <w:r w:rsidR="00134D1A">
        <w:rPr>
          <w:rFonts w:ascii="Verdana" w:hAnsi="Verdana"/>
        </w:rPr>
        <w:t xml:space="preserve">egy feladatsort oldunk meg, és közben </w:t>
      </w:r>
      <w:r w:rsidR="00F7545B">
        <w:rPr>
          <w:rFonts w:ascii="Verdana" w:hAnsi="Verdana"/>
        </w:rPr>
        <w:t>segédlekérdezést is használunk</w:t>
      </w:r>
      <w:r w:rsidRPr="00F4584F">
        <w:rPr>
          <w:rFonts w:ascii="Verdana" w:hAnsi="Verdana"/>
        </w:rPr>
        <w:t xml:space="preserve">. </w:t>
      </w:r>
    </w:p>
    <w:p w14:paraId="6CF4D414" w14:textId="77777777" w:rsidR="009A54E7" w:rsidRDefault="009A54E7" w:rsidP="009A54E7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Nyisd meg a kapott mappát a Visual Studio Code-ban!</w:t>
      </w:r>
    </w:p>
    <w:p w14:paraId="0778E19B" w14:textId="1FA87B78" w:rsidR="009A54E7" w:rsidRDefault="009A54E7" w:rsidP="009A54E7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Futtasd a teminálban az alábbi parancsot:</w:t>
      </w:r>
      <w:r>
        <w:rPr>
          <w:rFonts w:ascii="Verdana" w:hAnsi="Verdana"/>
        </w:rPr>
        <w:br/>
      </w:r>
      <w:r w:rsidRPr="00076409">
        <w:rPr>
          <w:rFonts w:ascii="Verdana" w:hAnsi="Verdana"/>
        </w:rPr>
        <w:t xml:space="preserve">sqlite3 </w:t>
      </w:r>
      <w:r w:rsidR="00B90DD5">
        <w:rPr>
          <w:rFonts w:ascii="Verdana" w:hAnsi="Verdana"/>
        </w:rPr>
        <w:t>repterek</w:t>
      </w:r>
      <w:r w:rsidRPr="00076409">
        <w:rPr>
          <w:rFonts w:ascii="Verdana" w:hAnsi="Verdana"/>
        </w:rPr>
        <w:t xml:space="preserve">.db &lt; </w:t>
      </w:r>
      <w:r w:rsidR="00B90DD5">
        <w:rPr>
          <w:rFonts w:ascii="Verdana" w:hAnsi="Verdana"/>
        </w:rPr>
        <w:t>repterek</w:t>
      </w:r>
      <w:r w:rsidRPr="00076409">
        <w:rPr>
          <w:rFonts w:ascii="Verdana" w:hAnsi="Verdana"/>
        </w:rPr>
        <w:t>.sql</w:t>
      </w:r>
    </w:p>
    <w:p w14:paraId="43739ECC" w14:textId="77777777" w:rsidR="009A54E7" w:rsidRDefault="009A54E7" w:rsidP="009A54E7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Nézd meg a kapott adatbázis tartalmát!</w:t>
      </w:r>
    </w:p>
    <w:p w14:paraId="459FC762" w14:textId="77777777" w:rsidR="009A54E7" w:rsidRDefault="009A54E7" w:rsidP="009A54E7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 xml:space="preserve">Nyiss egy Query Editort, és mentsd </w:t>
      </w:r>
      <w:r w:rsidRPr="0065141C">
        <w:rPr>
          <w:rFonts w:ascii="Verdana" w:hAnsi="Verdana"/>
          <w:i/>
          <w:iCs/>
        </w:rPr>
        <w:t>megoldas.sqlite-query</w:t>
      </w:r>
      <w:r>
        <w:rPr>
          <w:rFonts w:ascii="Verdana" w:hAnsi="Verdana"/>
        </w:rPr>
        <w:t xml:space="preserve"> néven!</w:t>
      </w:r>
    </w:p>
    <w:p w14:paraId="1DB0DB30" w14:textId="77777777" w:rsidR="009A54E7" w:rsidRDefault="009A54E7" w:rsidP="009A54E7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Az alábbi feladatok megoldásánál próbáld ki a parancsokat a query editorban, majd mentsd el!</w:t>
      </w:r>
    </w:p>
    <w:p w14:paraId="24D57916" w14:textId="698590C3" w:rsidR="009A54E7" w:rsidRDefault="009A54E7" w:rsidP="009A54E7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 xml:space="preserve">A megoldáshoz a Gemini chatben </w:t>
      </w:r>
      <w:r w:rsidR="0045066C">
        <w:rPr>
          <w:rFonts w:ascii="Verdana" w:hAnsi="Verdana"/>
        </w:rPr>
        <w:t>a</w:t>
      </w:r>
      <w:r w:rsidR="0045066C">
        <w:rPr>
          <w:rFonts w:ascii="Verdana" w:hAnsi="Verdana"/>
        </w:rPr>
        <w:t xml:space="preserve"> + jelre kattintva töltsd fel a repterek.sql </w:t>
      </w:r>
      <w:r w:rsidR="0045066C">
        <w:rPr>
          <w:rFonts w:ascii="Verdana" w:hAnsi="Verdana"/>
        </w:rPr>
        <w:t>forrás</w:t>
      </w:r>
      <w:r w:rsidR="0045066C">
        <w:rPr>
          <w:rFonts w:ascii="Verdana" w:hAnsi="Verdana"/>
        </w:rPr>
        <w:t>fájlt</w:t>
      </w:r>
      <w:r w:rsidR="0045066C">
        <w:rPr>
          <w:rFonts w:ascii="Verdana" w:hAnsi="Verdana"/>
        </w:rPr>
        <w:t xml:space="preserve">, </w:t>
      </w:r>
      <w:r w:rsidR="0045066C">
        <w:rPr>
          <w:rFonts w:ascii="Verdana" w:hAnsi="Verdana"/>
        </w:rPr>
        <w:t>állíts be irányított tanulást</w:t>
      </w:r>
      <w:r w:rsidR="0045066C">
        <w:rPr>
          <w:rFonts w:ascii="Verdana" w:hAnsi="Verdana"/>
        </w:rPr>
        <w:t xml:space="preserve">, majd </w:t>
      </w:r>
      <w:r w:rsidR="0045066C">
        <w:rPr>
          <w:rFonts w:ascii="Verdana" w:hAnsi="Verdana"/>
        </w:rPr>
        <w:t>indítsd el</w:t>
      </w:r>
      <w:r w:rsidR="0045066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a </w:t>
      </w:r>
      <w:r w:rsidR="0010134D">
        <w:rPr>
          <w:rFonts w:ascii="Verdana" w:hAnsi="Verdana"/>
          <w:i/>
          <w:iCs/>
        </w:rPr>
        <w:t>repterek</w:t>
      </w:r>
      <w:r w:rsidRPr="006C443F">
        <w:rPr>
          <w:rFonts w:ascii="Verdana" w:hAnsi="Verdana"/>
          <w:i/>
          <w:iCs/>
        </w:rPr>
        <w:t>-prompt.txt</w:t>
      </w:r>
      <w:r>
        <w:rPr>
          <w:rFonts w:ascii="Verdana" w:hAnsi="Verdana"/>
        </w:rPr>
        <w:t xml:space="preserve"> fájlban lévő promptot</w:t>
      </w:r>
      <w:r w:rsidR="0045066C">
        <w:rPr>
          <w:rFonts w:ascii="Verdana" w:hAnsi="Verdana"/>
        </w:rPr>
        <w:t>!</w:t>
      </w:r>
    </w:p>
    <w:p w14:paraId="75F4D3D9" w14:textId="77777777" w:rsidR="00134D1A" w:rsidRDefault="00134D1A" w:rsidP="00134D1A">
      <w:pPr>
        <w:pStyle w:val="Cmsor2"/>
        <w:rPr>
          <w:rFonts w:ascii="Verdana" w:hAnsi="Verdana"/>
        </w:rPr>
      </w:pPr>
      <w:r w:rsidRPr="00FC25A9">
        <w:rPr>
          <w:rFonts w:ascii="Verdana" w:hAnsi="Verdana"/>
        </w:rPr>
        <w:t xml:space="preserve">B. </w:t>
      </w:r>
      <w:r>
        <w:rPr>
          <w:rFonts w:ascii="Verdana" w:hAnsi="Verdana"/>
        </w:rPr>
        <w:t>Feladatok</w:t>
      </w:r>
    </w:p>
    <w:p w14:paraId="6FC5C324" w14:textId="4F07CD5B" w:rsidR="00134D1A" w:rsidRPr="00A13222" w:rsidRDefault="00AD26FE" w:rsidP="00A13222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AD26FE">
        <w:rPr>
          <w:rFonts w:ascii="Verdana" w:hAnsi="Verdana"/>
        </w:rPr>
        <w:t>Add hozzá a palyak táblához a tököli reptér második pályájának adatait:</w:t>
      </w:r>
      <w:r>
        <w:rPr>
          <w:rFonts w:ascii="Verdana" w:hAnsi="Verdana"/>
        </w:rPr>
        <w:t xml:space="preserve"> </w:t>
      </w:r>
      <w:r w:rsidRPr="00AD26FE">
        <w:rPr>
          <w:rFonts w:ascii="Verdana" w:hAnsi="Verdana"/>
        </w:rPr>
        <w:t>Tököl, 1100, 50, 'fű'</w:t>
      </w:r>
      <w:r w:rsidR="00134D1A" w:rsidRPr="00AD26FE">
        <w:rPr>
          <w:rFonts w:ascii="Verdana" w:hAnsi="Verdana"/>
        </w:rPr>
        <w:t>!</w:t>
      </w:r>
    </w:p>
    <w:p w14:paraId="69441E62" w14:textId="34CA2A17" w:rsidR="00134D1A" w:rsidRPr="00A13222" w:rsidRDefault="00AD26FE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A13222">
        <w:rPr>
          <w:rFonts w:ascii="Verdana" w:hAnsi="Verdana"/>
        </w:rPr>
        <w:t>Listázd a betonozott kifutópályák minden adatát!</w:t>
      </w:r>
    </w:p>
    <w:p w14:paraId="629F33F7" w14:textId="6E37DECE" w:rsidR="00134D1A" w:rsidRPr="00A13222" w:rsidRDefault="00AD26FE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A13222">
        <w:rPr>
          <w:rFonts w:ascii="Verdana" w:hAnsi="Verdana"/>
        </w:rPr>
        <w:t>Készíts lekérdezést, amellyel felsorolod az 1500 méteres és ennél hosszabb kifutópályákat! Csak a repülőtér neve és a pálya hossza jelenjen meg, más adat ne! A sorok a hossz szerint csökkenő sorrendben legyenek</w:t>
      </w:r>
      <w:r w:rsidR="00134D1A" w:rsidRPr="00A13222">
        <w:rPr>
          <w:rFonts w:ascii="Verdana" w:hAnsi="Verdana"/>
        </w:rPr>
        <w:t>!</w:t>
      </w:r>
    </w:p>
    <w:p w14:paraId="67E204A4" w14:textId="5F821DF8" w:rsidR="00134D1A" w:rsidRPr="00A13222" w:rsidRDefault="00AD26FE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A13222">
        <w:rPr>
          <w:rFonts w:ascii="Verdana" w:hAnsi="Verdana"/>
        </w:rPr>
        <w:t>Add meg azoknak a repülőtereknek a nevét, ahol egynél több beton kifutópálya van</w:t>
      </w:r>
      <w:r w:rsidR="00134D1A" w:rsidRPr="00A13222">
        <w:rPr>
          <w:rFonts w:ascii="Verdana" w:hAnsi="Verdana"/>
        </w:rPr>
        <w:t>!</w:t>
      </w:r>
    </w:p>
    <w:p w14:paraId="3C1E68A0" w14:textId="588011E2" w:rsidR="00E44351" w:rsidRPr="00227C4F" w:rsidRDefault="00AD26FE" w:rsidP="00E44351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227C4F">
        <w:rPr>
          <w:rFonts w:ascii="Verdana" w:hAnsi="Verdana"/>
        </w:rPr>
        <w:t>Határozd meg, hogy melyik repülőtéren található és milyen nagyságú a legnagyobb területű füves kifutópálya!</w:t>
      </w:r>
      <w:r w:rsidR="00227C4F" w:rsidRPr="00227C4F">
        <w:rPr>
          <w:rFonts w:ascii="Verdana" w:hAnsi="Verdana"/>
        </w:rPr>
        <w:t xml:space="preserve"> Használj segédlekérdezést!</w:t>
      </w:r>
    </w:p>
    <w:p w14:paraId="2E55868F" w14:textId="3EEC2444" w:rsidR="00F3452A" w:rsidRPr="00FC25A9" w:rsidRDefault="00550D4F" w:rsidP="00F3452A">
      <w:pPr>
        <w:pStyle w:val="Cmsor2"/>
        <w:rPr>
          <w:rFonts w:ascii="Verdana" w:hAnsi="Verdana"/>
        </w:rPr>
      </w:pPr>
      <w:r>
        <w:rPr>
          <w:rFonts w:ascii="Verdana" w:hAnsi="Verdana"/>
        </w:rPr>
        <w:t>C</w:t>
      </w:r>
      <w:r w:rsidR="00F3452A" w:rsidRPr="00FC25A9">
        <w:rPr>
          <w:rFonts w:ascii="Verdana" w:hAnsi="Verdana"/>
        </w:rPr>
        <w:t xml:space="preserve">. </w:t>
      </w:r>
      <w:r w:rsidR="0017214C">
        <w:rPr>
          <w:rFonts w:ascii="Verdana" w:hAnsi="Verdana"/>
        </w:rPr>
        <w:t>Segédlekérdezés</w:t>
      </w:r>
    </w:p>
    <w:p w14:paraId="2217F365" w14:textId="77777777" w:rsidR="0017214C" w:rsidRDefault="0017214C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Az utolsó feladatban az</w:t>
      </w:r>
      <w:r w:rsidR="00D22D2E">
        <w:rPr>
          <w:rFonts w:ascii="Verdana" w:hAnsi="Verdana"/>
        </w:rPr>
        <w:t>oknak a repülőtereknek a nevét</w:t>
      </w:r>
      <w:r>
        <w:rPr>
          <w:rFonts w:ascii="Verdana" w:hAnsi="Verdana"/>
        </w:rPr>
        <w:t xml:space="preserve"> kell meghatározni, </w:t>
      </w:r>
      <w:r w:rsidR="00D22D2E" w:rsidRPr="00D22D2E">
        <w:rPr>
          <w:rFonts w:ascii="Verdana" w:hAnsi="Verdana"/>
        </w:rPr>
        <w:t>ahol csak füves kifutópálya van, nincs betonborítású</w:t>
      </w:r>
      <w:r w:rsidR="00D22D2E">
        <w:rPr>
          <w:rFonts w:ascii="Verdana" w:hAnsi="Verdana"/>
        </w:rPr>
        <w:t xml:space="preserve">. </w:t>
      </w:r>
      <w:r w:rsidR="00D22D2E" w:rsidRPr="00D22D2E">
        <w:rPr>
          <w:rFonts w:ascii="Verdana" w:hAnsi="Verdana"/>
        </w:rPr>
        <w:t>Minden repülőtér neve csak egyszer jelen</w:t>
      </w:r>
      <w:r w:rsidR="007E1E21">
        <w:rPr>
          <w:rFonts w:ascii="Verdana" w:hAnsi="Verdana"/>
        </w:rPr>
        <w:t>het</w:t>
      </w:r>
      <w:r w:rsidR="00D22D2E" w:rsidRPr="00D22D2E">
        <w:rPr>
          <w:rFonts w:ascii="Verdana" w:hAnsi="Verdana"/>
        </w:rPr>
        <w:t xml:space="preserve"> meg a listában</w:t>
      </w:r>
      <w:r w:rsidR="007E1E21">
        <w:rPr>
          <w:rFonts w:ascii="Verdana" w:hAnsi="Verdana"/>
        </w:rPr>
        <w:t>.</w:t>
      </w:r>
    </w:p>
    <w:p w14:paraId="0BE11C32" w14:textId="77777777" w:rsidR="0097106E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Először azt kell meghatározni, hogy </w:t>
      </w:r>
      <w:r w:rsidR="007E1E21">
        <w:rPr>
          <w:rFonts w:ascii="Verdana" w:hAnsi="Verdana"/>
        </w:rPr>
        <w:t>mely reptereken van betonos pálya.</w:t>
      </w:r>
      <w:r>
        <w:rPr>
          <w:rFonts w:ascii="Verdana" w:hAnsi="Verdana"/>
        </w:rPr>
        <w:t xml:space="preserve"> Ezt a következő lekérdezés</w:t>
      </w:r>
      <w:r w:rsidR="00FB535B">
        <w:rPr>
          <w:rFonts w:ascii="Verdana" w:hAnsi="Verdana"/>
        </w:rPr>
        <w:t>s</w:t>
      </w:r>
      <w:r>
        <w:rPr>
          <w:rFonts w:ascii="Verdana" w:hAnsi="Verdana"/>
        </w:rPr>
        <w:t>el teheted meg (ez lesz majd a segédlekérdezés):</w:t>
      </w:r>
    </w:p>
    <w:p w14:paraId="56036DF9" w14:textId="77777777" w:rsidR="0097106E" w:rsidRPr="0097106E" w:rsidRDefault="007E1E21" w:rsidP="00FB535B">
      <w:pPr>
        <w:pStyle w:val="parancs"/>
      </w:pPr>
      <w:r w:rsidRPr="007E1E21">
        <w:t>SELECT DISTINCT nev FROM palyak WHERE anyag='beton'</w:t>
      </w:r>
      <w:r w:rsidR="0097106E">
        <w:t>;</w:t>
      </w:r>
    </w:p>
    <w:p w14:paraId="5C9ED20E" w14:textId="77777777" w:rsidR="007E1E21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Próbáld ki! A lekérdezés eredménye egy </w:t>
      </w:r>
      <w:r w:rsidR="007E1E21">
        <w:rPr>
          <w:rFonts w:ascii="Verdana" w:hAnsi="Verdana"/>
        </w:rPr>
        <w:t>lista. A megoldásban azokat a reptereket kell listázni, amelyeken van füves pálya, és nem szerepelnek a betonos listában:</w:t>
      </w:r>
    </w:p>
    <w:p w14:paraId="53ED52CE" w14:textId="77777777" w:rsidR="0097106E" w:rsidRPr="0097106E" w:rsidRDefault="007E1E21" w:rsidP="00FB535B">
      <w:pPr>
        <w:pStyle w:val="parancs"/>
      </w:pPr>
      <w:r w:rsidRPr="007E1E21">
        <w:t xml:space="preserve">SELECT DISTINCT nev FROM palyak </w:t>
      </w:r>
      <w:r>
        <w:br/>
      </w:r>
      <w:r w:rsidRPr="007E1E21">
        <w:t xml:space="preserve">WHERE anyag='fű' AND </w:t>
      </w:r>
      <w:r>
        <w:br/>
      </w:r>
      <w:r w:rsidRPr="007E1E21">
        <w:t>nev NOT IN (SELECT DISTINCT nev FROM palyak WHERE anyag='beton')</w:t>
      </w:r>
      <w:r w:rsidR="0097106E" w:rsidRPr="0097106E">
        <w:t>;</w:t>
      </w:r>
    </w:p>
    <w:p w14:paraId="528E7C01" w14:textId="77777777" w:rsidR="0097106E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Futtasd le!</w:t>
      </w:r>
    </w:p>
    <w:p w14:paraId="3F382408" w14:textId="0EBFE4BD" w:rsidR="007E1E21" w:rsidRDefault="00CB4349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Az IN op</w:t>
      </w:r>
      <w:r w:rsidR="00B0703F">
        <w:rPr>
          <w:rFonts w:ascii="Verdana" w:hAnsi="Verdana"/>
        </w:rPr>
        <w:t>e</w:t>
      </w:r>
      <w:r>
        <w:rPr>
          <w:rFonts w:ascii="Verdana" w:hAnsi="Verdana"/>
        </w:rPr>
        <w:t xml:space="preserve">rátor azt vizsgálja, hogy egy érték szerepel-e egy listában, a NOT IN pedig akkor igaz, ha az </w:t>
      </w:r>
      <w:r w:rsidR="00B0703F">
        <w:rPr>
          <w:rFonts w:ascii="Verdana" w:hAnsi="Verdana"/>
        </w:rPr>
        <w:t>é</w:t>
      </w:r>
      <w:r>
        <w:rPr>
          <w:rFonts w:ascii="Verdana" w:hAnsi="Verdana"/>
        </w:rPr>
        <w:t>rt</w:t>
      </w:r>
      <w:r w:rsidR="00B0703F">
        <w:rPr>
          <w:rFonts w:ascii="Verdana" w:hAnsi="Verdana"/>
        </w:rPr>
        <w:t>é</w:t>
      </w:r>
      <w:r>
        <w:rPr>
          <w:rFonts w:ascii="Verdana" w:hAnsi="Verdana"/>
        </w:rPr>
        <w:t>k nem szerepel a listában.</w:t>
      </w:r>
    </w:p>
    <w:p w14:paraId="72B6EC6A" w14:textId="77777777" w:rsidR="00690B20" w:rsidRDefault="00690B20" w:rsidP="00400F39">
      <w:pPr>
        <w:pStyle w:val="Szvegtrzs"/>
        <w:rPr>
          <w:rFonts w:ascii="Verdana" w:hAnsi="Verdana"/>
        </w:rPr>
      </w:pPr>
    </w:p>
    <w:p w14:paraId="647A2132" w14:textId="77777777" w:rsidR="00416BB4" w:rsidRPr="00416BB4" w:rsidRDefault="00637F45" w:rsidP="00416BB4">
      <w:pPr>
        <w:rPr>
          <w:rFonts w:ascii="Verdana" w:hAnsi="Verdana"/>
        </w:rPr>
      </w:pPr>
      <w:r w:rsidRPr="00416BB4">
        <w:rPr>
          <w:rFonts w:ascii="Verdana" w:hAnsi="Verdana"/>
        </w:rPr>
        <w:t>Van egy másik megoldás is:</w:t>
      </w:r>
    </w:p>
    <w:p w14:paraId="21B1861E" w14:textId="3C58778C" w:rsidR="00637F45" w:rsidRPr="00134436" w:rsidRDefault="00134436" w:rsidP="00134436">
      <w:pPr>
        <w:pStyle w:val="parancs"/>
      </w:pPr>
      <w:r w:rsidRPr="00134436">
        <w:t>SELECT nev</w:t>
      </w:r>
      <w:r>
        <w:br/>
      </w:r>
      <w:r w:rsidRPr="00134436">
        <w:t>FROM palyak</w:t>
      </w:r>
      <w:r>
        <w:br/>
      </w:r>
      <w:r w:rsidRPr="00134436">
        <w:t>GROUP BY nev</w:t>
      </w:r>
      <w:r>
        <w:br/>
      </w:r>
      <w:r w:rsidRPr="00134436">
        <w:t>HAVING SUM(anyag='beton') = 0;</w:t>
      </w:r>
    </w:p>
    <w:p w14:paraId="4553F2E5" w14:textId="3C6D831A" w:rsidR="00134436" w:rsidRDefault="00134436" w:rsidP="00134436">
      <w:pPr>
        <w:pStyle w:val="Szvegtrzs"/>
        <w:rPr>
          <w:rFonts w:ascii="Verdana" w:hAnsi="Verdana"/>
        </w:rPr>
      </w:pPr>
      <w:r>
        <w:rPr>
          <w:rFonts w:ascii="Verdana" w:hAnsi="Verdana"/>
        </w:rPr>
        <w:t>Hogyan nűködik ez?</w:t>
      </w:r>
    </w:p>
    <w:sectPr w:rsidR="001344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F583C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2155F5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D5135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90893">
    <w:abstractNumId w:val="0"/>
  </w:num>
  <w:num w:numId="2" w16cid:durableId="903301756">
    <w:abstractNumId w:val="2"/>
  </w:num>
  <w:num w:numId="3" w16cid:durableId="1943607278">
    <w:abstractNumId w:val="3"/>
  </w:num>
  <w:num w:numId="4" w16cid:durableId="1525898287">
    <w:abstractNumId w:val="6"/>
  </w:num>
  <w:num w:numId="5" w16cid:durableId="1144351036">
    <w:abstractNumId w:val="4"/>
  </w:num>
  <w:num w:numId="6" w16cid:durableId="1460299403">
    <w:abstractNumId w:val="1"/>
  </w:num>
  <w:num w:numId="7" w16cid:durableId="382601924">
    <w:abstractNumId w:val="21"/>
  </w:num>
  <w:num w:numId="8" w16cid:durableId="1047409478">
    <w:abstractNumId w:val="13"/>
  </w:num>
  <w:num w:numId="9" w16cid:durableId="350954040">
    <w:abstractNumId w:val="25"/>
  </w:num>
  <w:num w:numId="10" w16cid:durableId="2072848395">
    <w:abstractNumId w:val="27"/>
  </w:num>
  <w:num w:numId="11" w16cid:durableId="255791795">
    <w:abstractNumId w:val="5"/>
  </w:num>
  <w:num w:numId="12" w16cid:durableId="1997950184">
    <w:abstractNumId w:val="29"/>
  </w:num>
  <w:num w:numId="13" w16cid:durableId="756101238">
    <w:abstractNumId w:val="16"/>
  </w:num>
  <w:num w:numId="14" w16cid:durableId="1259564649">
    <w:abstractNumId w:val="8"/>
  </w:num>
  <w:num w:numId="15" w16cid:durableId="179784255">
    <w:abstractNumId w:val="22"/>
  </w:num>
  <w:num w:numId="16" w16cid:durableId="445924365">
    <w:abstractNumId w:val="18"/>
  </w:num>
  <w:num w:numId="17" w16cid:durableId="208691700">
    <w:abstractNumId w:val="17"/>
  </w:num>
  <w:num w:numId="18" w16cid:durableId="1490052037">
    <w:abstractNumId w:val="10"/>
  </w:num>
  <w:num w:numId="19" w16cid:durableId="630403334">
    <w:abstractNumId w:val="9"/>
  </w:num>
  <w:num w:numId="20" w16cid:durableId="1764646553">
    <w:abstractNumId w:val="11"/>
  </w:num>
  <w:num w:numId="21" w16cid:durableId="126317832">
    <w:abstractNumId w:val="26"/>
  </w:num>
  <w:num w:numId="22" w16cid:durableId="623540263">
    <w:abstractNumId w:val="7"/>
  </w:num>
  <w:num w:numId="23" w16cid:durableId="1931039286">
    <w:abstractNumId w:val="14"/>
  </w:num>
  <w:num w:numId="24" w16cid:durableId="874080988">
    <w:abstractNumId w:val="20"/>
  </w:num>
  <w:num w:numId="25" w16cid:durableId="985160996">
    <w:abstractNumId w:val="28"/>
  </w:num>
  <w:num w:numId="26" w16cid:durableId="1408041101">
    <w:abstractNumId w:val="23"/>
  </w:num>
  <w:num w:numId="27" w16cid:durableId="383678140">
    <w:abstractNumId w:val="24"/>
  </w:num>
  <w:num w:numId="28" w16cid:durableId="1576746435">
    <w:abstractNumId w:val="15"/>
  </w:num>
  <w:num w:numId="29" w16cid:durableId="1719892811">
    <w:abstractNumId w:val="19"/>
  </w:num>
  <w:num w:numId="30" w16cid:durableId="14824558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66"/>
    <w:rsid w:val="00001A83"/>
    <w:rsid w:val="00006FD7"/>
    <w:rsid w:val="000143E8"/>
    <w:rsid w:val="00024B08"/>
    <w:rsid w:val="00034DD7"/>
    <w:rsid w:val="00042144"/>
    <w:rsid w:val="00053454"/>
    <w:rsid w:val="0006272E"/>
    <w:rsid w:val="00070B19"/>
    <w:rsid w:val="000A7F88"/>
    <w:rsid w:val="000B6595"/>
    <w:rsid w:val="000C2DA3"/>
    <w:rsid w:val="000C2E49"/>
    <w:rsid w:val="000D5A1F"/>
    <w:rsid w:val="000D5E20"/>
    <w:rsid w:val="000E3CB8"/>
    <w:rsid w:val="000E550C"/>
    <w:rsid w:val="0010134D"/>
    <w:rsid w:val="0011396A"/>
    <w:rsid w:val="00116460"/>
    <w:rsid w:val="00125F33"/>
    <w:rsid w:val="00134436"/>
    <w:rsid w:val="00134D1A"/>
    <w:rsid w:val="00150901"/>
    <w:rsid w:val="00153FDD"/>
    <w:rsid w:val="001657CA"/>
    <w:rsid w:val="0017214C"/>
    <w:rsid w:val="001A3476"/>
    <w:rsid w:val="001A35C5"/>
    <w:rsid w:val="001A383F"/>
    <w:rsid w:val="001A390D"/>
    <w:rsid w:val="001A41E6"/>
    <w:rsid w:val="001B1CF2"/>
    <w:rsid w:val="001C61D8"/>
    <w:rsid w:val="001D6319"/>
    <w:rsid w:val="001E4F91"/>
    <w:rsid w:val="001F3991"/>
    <w:rsid w:val="002047E7"/>
    <w:rsid w:val="00207F80"/>
    <w:rsid w:val="00211446"/>
    <w:rsid w:val="00211CE0"/>
    <w:rsid w:val="00222C6D"/>
    <w:rsid w:val="00227C4F"/>
    <w:rsid w:val="00247696"/>
    <w:rsid w:val="0024777D"/>
    <w:rsid w:val="002527CE"/>
    <w:rsid w:val="00252CD7"/>
    <w:rsid w:val="0025301D"/>
    <w:rsid w:val="0025796F"/>
    <w:rsid w:val="00271254"/>
    <w:rsid w:val="00271DA8"/>
    <w:rsid w:val="00274546"/>
    <w:rsid w:val="00274C13"/>
    <w:rsid w:val="00290FC6"/>
    <w:rsid w:val="00292081"/>
    <w:rsid w:val="00297E8F"/>
    <w:rsid w:val="00297F23"/>
    <w:rsid w:val="002A14FD"/>
    <w:rsid w:val="002A6E1F"/>
    <w:rsid w:val="002B0B84"/>
    <w:rsid w:val="002B16A8"/>
    <w:rsid w:val="002B6EF6"/>
    <w:rsid w:val="002C22B8"/>
    <w:rsid w:val="002D1BF6"/>
    <w:rsid w:val="002D5DA9"/>
    <w:rsid w:val="002E105A"/>
    <w:rsid w:val="002E58A4"/>
    <w:rsid w:val="0031712C"/>
    <w:rsid w:val="003243B7"/>
    <w:rsid w:val="0032751C"/>
    <w:rsid w:val="00336C52"/>
    <w:rsid w:val="00350288"/>
    <w:rsid w:val="00350F78"/>
    <w:rsid w:val="00360244"/>
    <w:rsid w:val="00366C42"/>
    <w:rsid w:val="00386030"/>
    <w:rsid w:val="00387B3A"/>
    <w:rsid w:val="003954D5"/>
    <w:rsid w:val="003A0FC0"/>
    <w:rsid w:val="003A252C"/>
    <w:rsid w:val="003A5CAB"/>
    <w:rsid w:val="003B27D1"/>
    <w:rsid w:val="003B690F"/>
    <w:rsid w:val="003B724C"/>
    <w:rsid w:val="003D02BD"/>
    <w:rsid w:val="003D3110"/>
    <w:rsid w:val="003D391F"/>
    <w:rsid w:val="003D4F8C"/>
    <w:rsid w:val="003E2C9C"/>
    <w:rsid w:val="003E3995"/>
    <w:rsid w:val="003F2492"/>
    <w:rsid w:val="003F410F"/>
    <w:rsid w:val="003F5179"/>
    <w:rsid w:val="00400F39"/>
    <w:rsid w:val="00407D19"/>
    <w:rsid w:val="004108CA"/>
    <w:rsid w:val="00413229"/>
    <w:rsid w:val="00413D57"/>
    <w:rsid w:val="00416BB4"/>
    <w:rsid w:val="00427484"/>
    <w:rsid w:val="004274F2"/>
    <w:rsid w:val="004379D8"/>
    <w:rsid w:val="00446924"/>
    <w:rsid w:val="0045066C"/>
    <w:rsid w:val="00462067"/>
    <w:rsid w:val="00462FBF"/>
    <w:rsid w:val="004854CF"/>
    <w:rsid w:val="004A2614"/>
    <w:rsid w:val="004A60C8"/>
    <w:rsid w:val="004A6B9B"/>
    <w:rsid w:val="004B1F44"/>
    <w:rsid w:val="004C4841"/>
    <w:rsid w:val="004D33D5"/>
    <w:rsid w:val="004E034B"/>
    <w:rsid w:val="004E4EEB"/>
    <w:rsid w:val="004E6215"/>
    <w:rsid w:val="004F38F3"/>
    <w:rsid w:val="004F67C6"/>
    <w:rsid w:val="005051C6"/>
    <w:rsid w:val="0051282E"/>
    <w:rsid w:val="00526610"/>
    <w:rsid w:val="00527585"/>
    <w:rsid w:val="0053249B"/>
    <w:rsid w:val="00532B77"/>
    <w:rsid w:val="00547D13"/>
    <w:rsid w:val="00550D4F"/>
    <w:rsid w:val="005515E0"/>
    <w:rsid w:val="00551A7A"/>
    <w:rsid w:val="00557F56"/>
    <w:rsid w:val="005622EB"/>
    <w:rsid w:val="00573096"/>
    <w:rsid w:val="00583E8A"/>
    <w:rsid w:val="0059246D"/>
    <w:rsid w:val="005A50BF"/>
    <w:rsid w:val="005B02BC"/>
    <w:rsid w:val="005C066B"/>
    <w:rsid w:val="005C3AFE"/>
    <w:rsid w:val="005C3E9A"/>
    <w:rsid w:val="005D1245"/>
    <w:rsid w:val="005E4CCC"/>
    <w:rsid w:val="005E6A78"/>
    <w:rsid w:val="005F1D78"/>
    <w:rsid w:val="00615674"/>
    <w:rsid w:val="0062478B"/>
    <w:rsid w:val="00634D28"/>
    <w:rsid w:val="00637F45"/>
    <w:rsid w:val="00640132"/>
    <w:rsid w:val="00641E2E"/>
    <w:rsid w:val="006442BA"/>
    <w:rsid w:val="0064672D"/>
    <w:rsid w:val="006534FA"/>
    <w:rsid w:val="00662622"/>
    <w:rsid w:val="00662EB5"/>
    <w:rsid w:val="006641EF"/>
    <w:rsid w:val="00664361"/>
    <w:rsid w:val="0067062A"/>
    <w:rsid w:val="00680DC6"/>
    <w:rsid w:val="006815E6"/>
    <w:rsid w:val="00690B20"/>
    <w:rsid w:val="0069236A"/>
    <w:rsid w:val="006A6E16"/>
    <w:rsid w:val="006B34A5"/>
    <w:rsid w:val="006D4CA0"/>
    <w:rsid w:val="006D7DF5"/>
    <w:rsid w:val="006E0D4C"/>
    <w:rsid w:val="006E14F4"/>
    <w:rsid w:val="006E686F"/>
    <w:rsid w:val="006F7B9C"/>
    <w:rsid w:val="007156EF"/>
    <w:rsid w:val="007204A3"/>
    <w:rsid w:val="0075217D"/>
    <w:rsid w:val="007533D0"/>
    <w:rsid w:val="007615E6"/>
    <w:rsid w:val="00762ABA"/>
    <w:rsid w:val="00777F52"/>
    <w:rsid w:val="007819CD"/>
    <w:rsid w:val="00784496"/>
    <w:rsid w:val="00786CF9"/>
    <w:rsid w:val="0079381C"/>
    <w:rsid w:val="007963C7"/>
    <w:rsid w:val="00797DB1"/>
    <w:rsid w:val="007A155C"/>
    <w:rsid w:val="007B5D04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E1E21"/>
    <w:rsid w:val="007F34B7"/>
    <w:rsid w:val="0080075C"/>
    <w:rsid w:val="0082436D"/>
    <w:rsid w:val="0082626C"/>
    <w:rsid w:val="00832CD6"/>
    <w:rsid w:val="0084438C"/>
    <w:rsid w:val="00864570"/>
    <w:rsid w:val="00876693"/>
    <w:rsid w:val="00890E00"/>
    <w:rsid w:val="00892745"/>
    <w:rsid w:val="008B2515"/>
    <w:rsid w:val="008B4E0B"/>
    <w:rsid w:val="008B58A5"/>
    <w:rsid w:val="008C2B0D"/>
    <w:rsid w:val="008C581C"/>
    <w:rsid w:val="008E33FE"/>
    <w:rsid w:val="008E507B"/>
    <w:rsid w:val="00901439"/>
    <w:rsid w:val="009061BD"/>
    <w:rsid w:val="00930E38"/>
    <w:rsid w:val="00931FAC"/>
    <w:rsid w:val="009345A1"/>
    <w:rsid w:val="00951034"/>
    <w:rsid w:val="00970600"/>
    <w:rsid w:val="0097106E"/>
    <w:rsid w:val="00982329"/>
    <w:rsid w:val="009848B7"/>
    <w:rsid w:val="00986BC2"/>
    <w:rsid w:val="009958FF"/>
    <w:rsid w:val="009A5198"/>
    <w:rsid w:val="009A54E7"/>
    <w:rsid w:val="009A66E7"/>
    <w:rsid w:val="009B0D56"/>
    <w:rsid w:val="009B6B29"/>
    <w:rsid w:val="009F0933"/>
    <w:rsid w:val="009F09F1"/>
    <w:rsid w:val="009F4279"/>
    <w:rsid w:val="009F5DD4"/>
    <w:rsid w:val="00A00E8F"/>
    <w:rsid w:val="00A13222"/>
    <w:rsid w:val="00A17A79"/>
    <w:rsid w:val="00A247A6"/>
    <w:rsid w:val="00A319B4"/>
    <w:rsid w:val="00A35576"/>
    <w:rsid w:val="00A427E9"/>
    <w:rsid w:val="00A6360C"/>
    <w:rsid w:val="00A707CC"/>
    <w:rsid w:val="00A86ED1"/>
    <w:rsid w:val="00A874BE"/>
    <w:rsid w:val="00A91043"/>
    <w:rsid w:val="00A95267"/>
    <w:rsid w:val="00A955FF"/>
    <w:rsid w:val="00A96196"/>
    <w:rsid w:val="00A9703B"/>
    <w:rsid w:val="00AB2736"/>
    <w:rsid w:val="00AB4BAC"/>
    <w:rsid w:val="00AB5B94"/>
    <w:rsid w:val="00AC03F3"/>
    <w:rsid w:val="00AC36CC"/>
    <w:rsid w:val="00AC709F"/>
    <w:rsid w:val="00AD0DFA"/>
    <w:rsid w:val="00AD26FE"/>
    <w:rsid w:val="00AD4902"/>
    <w:rsid w:val="00AE2287"/>
    <w:rsid w:val="00AE3EBC"/>
    <w:rsid w:val="00AE4006"/>
    <w:rsid w:val="00AF26A5"/>
    <w:rsid w:val="00B02E9F"/>
    <w:rsid w:val="00B0703F"/>
    <w:rsid w:val="00B10822"/>
    <w:rsid w:val="00B3080F"/>
    <w:rsid w:val="00B378DF"/>
    <w:rsid w:val="00B42A61"/>
    <w:rsid w:val="00B43566"/>
    <w:rsid w:val="00B4776F"/>
    <w:rsid w:val="00B57BEB"/>
    <w:rsid w:val="00B629CE"/>
    <w:rsid w:val="00B63F7A"/>
    <w:rsid w:val="00B72A72"/>
    <w:rsid w:val="00B82B2E"/>
    <w:rsid w:val="00B83591"/>
    <w:rsid w:val="00B90DD5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2C12"/>
    <w:rsid w:val="00C27B17"/>
    <w:rsid w:val="00C50CB7"/>
    <w:rsid w:val="00C65474"/>
    <w:rsid w:val="00C6785F"/>
    <w:rsid w:val="00C77A91"/>
    <w:rsid w:val="00C8212C"/>
    <w:rsid w:val="00C82943"/>
    <w:rsid w:val="00C85615"/>
    <w:rsid w:val="00C93F75"/>
    <w:rsid w:val="00CA6045"/>
    <w:rsid w:val="00CB1904"/>
    <w:rsid w:val="00CB4349"/>
    <w:rsid w:val="00CC1BC9"/>
    <w:rsid w:val="00CD41F9"/>
    <w:rsid w:val="00CD44FC"/>
    <w:rsid w:val="00CD5A64"/>
    <w:rsid w:val="00CF7A13"/>
    <w:rsid w:val="00D04B95"/>
    <w:rsid w:val="00D05A7D"/>
    <w:rsid w:val="00D05D71"/>
    <w:rsid w:val="00D22D2E"/>
    <w:rsid w:val="00D25961"/>
    <w:rsid w:val="00D264AA"/>
    <w:rsid w:val="00D272C9"/>
    <w:rsid w:val="00D27601"/>
    <w:rsid w:val="00D3639E"/>
    <w:rsid w:val="00D40FD2"/>
    <w:rsid w:val="00D57060"/>
    <w:rsid w:val="00D60D42"/>
    <w:rsid w:val="00D617AC"/>
    <w:rsid w:val="00D6297E"/>
    <w:rsid w:val="00D92470"/>
    <w:rsid w:val="00DB1866"/>
    <w:rsid w:val="00DB36FD"/>
    <w:rsid w:val="00DC2F4D"/>
    <w:rsid w:val="00DC3BE4"/>
    <w:rsid w:val="00DC431A"/>
    <w:rsid w:val="00DD215A"/>
    <w:rsid w:val="00DE6604"/>
    <w:rsid w:val="00DF16D3"/>
    <w:rsid w:val="00DF4DE3"/>
    <w:rsid w:val="00E3060E"/>
    <w:rsid w:val="00E33866"/>
    <w:rsid w:val="00E44351"/>
    <w:rsid w:val="00E478A7"/>
    <w:rsid w:val="00E55570"/>
    <w:rsid w:val="00E55DA9"/>
    <w:rsid w:val="00E55FFB"/>
    <w:rsid w:val="00E61F89"/>
    <w:rsid w:val="00E75EF6"/>
    <w:rsid w:val="00E8130C"/>
    <w:rsid w:val="00E91B15"/>
    <w:rsid w:val="00E95D59"/>
    <w:rsid w:val="00EA5F13"/>
    <w:rsid w:val="00EB1F2D"/>
    <w:rsid w:val="00EB7038"/>
    <w:rsid w:val="00EC3B39"/>
    <w:rsid w:val="00ED2375"/>
    <w:rsid w:val="00ED52A7"/>
    <w:rsid w:val="00EE099E"/>
    <w:rsid w:val="00EE12CB"/>
    <w:rsid w:val="00F00F04"/>
    <w:rsid w:val="00F26BD1"/>
    <w:rsid w:val="00F333D6"/>
    <w:rsid w:val="00F3452A"/>
    <w:rsid w:val="00F35C81"/>
    <w:rsid w:val="00F45284"/>
    <w:rsid w:val="00F51B52"/>
    <w:rsid w:val="00F54A18"/>
    <w:rsid w:val="00F6075E"/>
    <w:rsid w:val="00F654D6"/>
    <w:rsid w:val="00F72E5F"/>
    <w:rsid w:val="00F7545B"/>
    <w:rsid w:val="00F840AF"/>
    <w:rsid w:val="00F84F23"/>
    <w:rsid w:val="00F86ACA"/>
    <w:rsid w:val="00F93FC3"/>
    <w:rsid w:val="00FA60D4"/>
    <w:rsid w:val="00FA6731"/>
    <w:rsid w:val="00FA6C5C"/>
    <w:rsid w:val="00FB535B"/>
    <w:rsid w:val="00FC25A9"/>
    <w:rsid w:val="00FD0CF1"/>
    <w:rsid w:val="00FD2054"/>
    <w:rsid w:val="00F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0EEE"/>
  <w15:chartTrackingRefBased/>
  <w15:docId w15:val="{3D97B289-52CD-4B9F-B8F4-C78F6DC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  <w:style w:type="paragraph" w:styleId="Listaszerbekezds">
    <w:name w:val="List Paragraph"/>
    <w:basedOn w:val="Norml"/>
    <w:uiPriority w:val="34"/>
    <w:qFormat/>
    <w:rsid w:val="00E44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D1013-55A6-4E61-9ACC-843E4D877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273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36</cp:revision>
  <dcterms:created xsi:type="dcterms:W3CDTF">2019-08-19T12:51:00Z</dcterms:created>
  <dcterms:modified xsi:type="dcterms:W3CDTF">2026-07-28T10:41:00Z</dcterms:modified>
</cp:coreProperties>
</file>